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FE278" w14:textId="77777777" w:rsidR="005774FF" w:rsidRDefault="006440A6">
      <w:pPr>
        <w:spacing w:before="69"/>
        <w:ind w:left="161"/>
        <w:rPr>
          <w:sz w:val="24"/>
          <w:szCs w:val="24"/>
        </w:rPr>
      </w:pPr>
      <w:r>
        <w:pict w14:anchorId="13DB97E5">
          <v:group id="_x0000_s1193" style="position:absolute;left:0;text-align:left;margin-left:59.35pt;margin-top:71.75pt;width:522.7pt;height:114.8pt;z-index:-251670528;mso-position-horizontal-relative:page;mso-position-vertical-relative:page" coordorigin="1187,1435" coordsize="10454,2296">
            <v:shape id="_x0000_s1204" style="position:absolute;left:1198;top:1445;width:7866;height:0" coordorigin="1198,1445" coordsize="7866,0" path="m1198,1445r7866,e" filled="f" strokeweight=".58pt">
              <v:path arrowok="t"/>
            </v:shape>
            <v:shape id="_x0000_s1203" style="position:absolute;left:9073;top:1445;width:2556;height:0" coordorigin="9073,1445" coordsize="2556,0" path="m9073,1445r2557,e" filled="f" strokeweight=".58pt">
              <v:path arrowok="t"/>
            </v:shape>
            <v:shape id="_x0000_s1202" style="position:absolute;left:1198;top:2043;width:7866;height:0" coordorigin="1198,2043" coordsize="7866,0" path="m1198,2043r7866,e" filled="f" strokeweight=".58pt">
              <v:path arrowok="t"/>
            </v:shape>
            <v:shape id="_x0000_s1201" style="position:absolute;left:1198;top:2564;width:7866;height:0" coordorigin="1198,2564" coordsize="7866,0" path="m1198,2564r7866,e" filled="f" strokeweight=".58pt">
              <v:path arrowok="t"/>
            </v:shape>
            <v:shape id="_x0000_s1200" style="position:absolute;left:1198;top:3104;width:7866;height:0" coordorigin="1198,3104" coordsize="7866,0" path="m1198,3104r7866,e" filled="f" strokeweight=".58pt">
              <v:path arrowok="t"/>
            </v:shape>
            <v:shape id="_x0000_s1199" style="position:absolute;left:1193;top:1440;width:0;height:2285" coordorigin="1193,1440" coordsize="0,2285" path="m1193,1440r,2285e" filled="f" strokeweight=".58pt">
              <v:path arrowok="t"/>
            </v:shape>
            <v:shape id="_x0000_s1198" style="position:absolute;left:1198;top:3720;width:7866;height:0" coordorigin="1198,3720" coordsize="7866,0" path="m1198,3720r7866,e" filled="f" strokeweight=".58pt">
              <v:path arrowok="t"/>
            </v:shape>
            <v:shape id="_x0000_s1197" style="position:absolute;left:9069;top:1440;width:0;height:2285" coordorigin="9069,1440" coordsize="0,2285" path="m9069,1440r,2285e" filled="f" strokeweight=".58pt">
              <v:path arrowok="t"/>
            </v:shape>
            <v:shape id="_x0000_s1196" style="position:absolute;left:9073;top:3720;width:2556;height:0" coordorigin="9073,3720" coordsize="2556,0" path="m9073,3720r2557,e" filled="f" strokeweight=".58pt">
              <v:path arrowok="t"/>
            </v:shape>
            <v:shape id="_x0000_s1195" style="position:absolute;left:11635;top:1440;width:0;height:2285" coordorigin="11635,1440" coordsize="0,2285" path="m11635,1440r,2285e" filled="f" strokeweight=".58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4" type="#_x0000_t75" style="position:absolute;left:9174;top:1726;width:2160;height:1611">
              <v:imagedata r:id="rId5" o:title=""/>
            </v:shape>
            <w10:wrap anchorx="page" anchory="page"/>
          </v:group>
        </w:pict>
      </w:r>
      <w:r w:rsidR="00AB5564">
        <w:rPr>
          <w:b/>
          <w:sz w:val="24"/>
          <w:szCs w:val="24"/>
        </w:rPr>
        <w:t>DOKUMENTASI EKSTERNAL</w:t>
      </w:r>
    </w:p>
    <w:p w14:paraId="449FD06A" w14:textId="77777777" w:rsidR="005774FF" w:rsidRDefault="00AB5564">
      <w:pPr>
        <w:spacing w:before="1"/>
        <w:ind w:left="147"/>
        <w:rPr>
          <w:sz w:val="18"/>
          <w:szCs w:val="18"/>
        </w:rPr>
      </w:pPr>
      <w:r>
        <w:rPr>
          <w:b/>
          <w:i/>
          <w:sz w:val="18"/>
          <w:szCs w:val="18"/>
        </w:rPr>
        <w:t>External Documentation</w:t>
      </w:r>
    </w:p>
    <w:p w14:paraId="420B3C8A" w14:textId="77777777" w:rsidR="005774FF" w:rsidRDefault="005774FF">
      <w:pPr>
        <w:spacing w:before="4" w:line="100" w:lineRule="exact"/>
        <w:rPr>
          <w:sz w:val="11"/>
          <w:szCs w:val="11"/>
        </w:rPr>
      </w:pPr>
    </w:p>
    <w:p w14:paraId="441E3F4B" w14:textId="77777777" w:rsidR="005774FF" w:rsidRDefault="00AB5564">
      <w:pPr>
        <w:ind w:left="101"/>
        <w:rPr>
          <w:sz w:val="24"/>
          <w:szCs w:val="24"/>
        </w:rPr>
      </w:pPr>
      <w:r>
        <w:rPr>
          <w:b/>
          <w:sz w:val="24"/>
          <w:szCs w:val="24"/>
        </w:rPr>
        <w:t>PROYEK</w:t>
      </w:r>
    </w:p>
    <w:p w14:paraId="576EECD2" w14:textId="77777777" w:rsidR="005774FF" w:rsidRDefault="00AB5564">
      <w:pPr>
        <w:spacing w:before="1"/>
        <w:ind w:left="101"/>
        <w:rPr>
          <w:sz w:val="18"/>
          <w:szCs w:val="18"/>
        </w:rPr>
      </w:pPr>
      <w:r>
        <w:rPr>
          <w:b/>
          <w:i/>
          <w:sz w:val="18"/>
          <w:szCs w:val="18"/>
        </w:rPr>
        <w:t>Assignment / Project</w:t>
      </w:r>
    </w:p>
    <w:p w14:paraId="5580268E" w14:textId="77777777" w:rsidR="005774FF" w:rsidRDefault="00AB5564">
      <w:pPr>
        <w:spacing w:before="37"/>
        <w:ind w:left="101"/>
        <w:rPr>
          <w:sz w:val="24"/>
          <w:szCs w:val="24"/>
        </w:rPr>
      </w:pPr>
      <w:r>
        <w:rPr>
          <w:b/>
          <w:sz w:val="24"/>
          <w:szCs w:val="24"/>
        </w:rPr>
        <w:t>MATAKULIAH &lt;COMP6176&gt; – &lt;Human and Computer Interaction&gt;</w:t>
      </w:r>
    </w:p>
    <w:p w14:paraId="3053EF80" w14:textId="77777777" w:rsidR="005774FF" w:rsidRDefault="00AB5564">
      <w:pPr>
        <w:spacing w:line="240" w:lineRule="exact"/>
        <w:ind w:left="101"/>
        <w:rPr>
          <w:sz w:val="22"/>
          <w:szCs w:val="22"/>
        </w:rPr>
      </w:pPr>
      <w:r>
        <w:rPr>
          <w:b/>
          <w:i/>
          <w:sz w:val="22"/>
          <w:szCs w:val="22"/>
        </w:rPr>
        <w:t>Subject</w:t>
      </w:r>
    </w:p>
    <w:p w14:paraId="1F17DA24" w14:textId="77777777" w:rsidR="005774FF" w:rsidRDefault="00AB5564">
      <w:pPr>
        <w:spacing w:before="11"/>
        <w:ind w:left="101"/>
        <w:rPr>
          <w:sz w:val="24"/>
          <w:szCs w:val="24"/>
        </w:rPr>
      </w:pPr>
      <w:r>
        <w:rPr>
          <w:b/>
          <w:sz w:val="24"/>
          <w:szCs w:val="24"/>
        </w:rPr>
        <w:t>SEMESTER GENAP 2018/2019</w:t>
      </w:r>
    </w:p>
    <w:p w14:paraId="71186C58" w14:textId="77777777" w:rsidR="005774FF" w:rsidRDefault="00AB5564">
      <w:pPr>
        <w:spacing w:line="260" w:lineRule="exact"/>
        <w:ind w:left="161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Even Semester Year 2018/2019</w:t>
      </w:r>
    </w:p>
    <w:p w14:paraId="510160EE" w14:textId="77777777" w:rsidR="005774FF" w:rsidRDefault="005774FF">
      <w:pPr>
        <w:spacing w:before="6" w:line="100" w:lineRule="exact"/>
        <w:rPr>
          <w:sz w:val="11"/>
          <w:szCs w:val="11"/>
        </w:rPr>
      </w:pPr>
    </w:p>
    <w:p w14:paraId="3CF07921" w14:textId="77777777" w:rsidR="005774FF" w:rsidRDefault="005774FF">
      <w:pPr>
        <w:spacing w:line="200" w:lineRule="exact"/>
      </w:pPr>
    </w:p>
    <w:p w14:paraId="7063CBB0" w14:textId="77777777" w:rsidR="005774FF" w:rsidRDefault="005774FF">
      <w:pPr>
        <w:spacing w:line="200" w:lineRule="exact"/>
      </w:pPr>
    </w:p>
    <w:p w14:paraId="3F8A23F0" w14:textId="77777777" w:rsidR="005774FF" w:rsidRDefault="00AB5564">
      <w:pPr>
        <w:spacing w:before="29"/>
        <w:ind w:left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Judul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Proyek</w:t>
      </w:r>
      <w:proofErr w:type="spellEnd"/>
    </w:p>
    <w:p w14:paraId="3191718D" w14:textId="77777777" w:rsidR="005774FF" w:rsidRDefault="00AB5564">
      <w:pPr>
        <w:spacing w:before="2"/>
        <w:ind w:left="24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Project Title</w:t>
      </w:r>
    </w:p>
    <w:p w14:paraId="33BDED03" w14:textId="77777777" w:rsidR="005774FF" w:rsidRDefault="005774FF">
      <w:pPr>
        <w:spacing w:before="15" w:line="260" w:lineRule="exact"/>
        <w:rPr>
          <w:sz w:val="26"/>
          <w:szCs w:val="26"/>
        </w:rPr>
      </w:pPr>
    </w:p>
    <w:p w14:paraId="183A6E2C" w14:textId="77777777" w:rsidR="005774FF" w:rsidRDefault="00AB5564">
      <w:pPr>
        <w:ind w:left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AVBucks</w:t>
      </w:r>
      <w:proofErr w:type="spellEnd"/>
    </w:p>
    <w:p w14:paraId="14A15EE9" w14:textId="77777777" w:rsidR="005774FF" w:rsidRDefault="005774FF">
      <w:pPr>
        <w:spacing w:before="9" w:line="180" w:lineRule="exact"/>
        <w:rPr>
          <w:sz w:val="19"/>
          <w:szCs w:val="19"/>
        </w:rPr>
      </w:pPr>
    </w:p>
    <w:p w14:paraId="0DC2CAB8" w14:textId="77777777" w:rsidR="005774FF" w:rsidRDefault="00AB5564">
      <w:pPr>
        <w:ind w:left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Abstrak</w:t>
      </w:r>
      <w:proofErr w:type="spellEnd"/>
    </w:p>
    <w:p w14:paraId="04E79F8F" w14:textId="77777777" w:rsidR="005774FF" w:rsidRDefault="00AB5564">
      <w:pPr>
        <w:spacing w:before="2"/>
        <w:ind w:left="24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Abstract</w:t>
      </w:r>
    </w:p>
    <w:p w14:paraId="44E0D298" w14:textId="77777777" w:rsidR="005774FF" w:rsidRDefault="005774FF">
      <w:pPr>
        <w:spacing w:before="15" w:line="260" w:lineRule="exact"/>
        <w:rPr>
          <w:sz w:val="26"/>
          <w:szCs w:val="26"/>
        </w:rPr>
      </w:pPr>
    </w:p>
    <w:p w14:paraId="7FFBDA0C" w14:textId="77777777" w:rsidR="005774FF" w:rsidRDefault="00AB5564">
      <w:pPr>
        <w:spacing w:line="360" w:lineRule="auto"/>
        <w:ind w:left="240" w:right="65"/>
        <w:rPr>
          <w:sz w:val="24"/>
          <w:szCs w:val="24"/>
        </w:rPr>
      </w:pP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melaporkan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project Human and Computer Interaction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berjudul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AVBucks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keahlian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serangkasian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pembelajaran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dan di </w:t>
      </w:r>
      <w:proofErr w:type="spellStart"/>
      <w:r>
        <w:rPr>
          <w:sz w:val="24"/>
          <w:szCs w:val="24"/>
        </w:rPr>
        <w:t>laboraturium</w:t>
      </w:r>
      <w:proofErr w:type="spellEnd"/>
      <w:r>
        <w:rPr>
          <w:sz w:val="24"/>
          <w:szCs w:val="24"/>
        </w:rPr>
        <w:t>.</w:t>
      </w:r>
    </w:p>
    <w:p w14:paraId="7BE8ED7A" w14:textId="77777777" w:rsidR="005774FF" w:rsidRDefault="00AB5564">
      <w:pPr>
        <w:spacing w:before="6" w:line="360" w:lineRule="auto"/>
        <w:ind w:left="240" w:right="114"/>
        <w:rPr>
          <w:sz w:val="24"/>
          <w:szCs w:val="24"/>
        </w:rPr>
      </w:pPr>
      <w:r>
        <w:rPr>
          <w:i/>
          <w:sz w:val="24"/>
          <w:szCs w:val="24"/>
        </w:rPr>
        <w:t xml:space="preserve">Project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4 orang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Adobe Photoshop CC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blueprint website </w:t>
      </w:r>
      <w:r>
        <w:rPr>
          <w:sz w:val="24"/>
          <w:szCs w:val="24"/>
        </w:rPr>
        <w:t xml:space="preserve">dan </w:t>
      </w:r>
      <w:r>
        <w:rPr>
          <w:i/>
          <w:sz w:val="24"/>
          <w:szCs w:val="24"/>
        </w:rPr>
        <w:t xml:space="preserve">text editor Visual Studio </w:t>
      </w:r>
      <w:proofErr w:type="gramStart"/>
      <w:r>
        <w:rPr>
          <w:i/>
          <w:sz w:val="24"/>
          <w:szCs w:val="24"/>
        </w:rPr>
        <w:t xml:space="preserve">Code  </w:t>
      </w:r>
      <w:proofErr w:type="spellStart"/>
      <w:r>
        <w:rPr>
          <w:sz w:val="24"/>
          <w:szCs w:val="24"/>
        </w:rPr>
        <w:t>untuk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</w:p>
    <w:p w14:paraId="31EB498C" w14:textId="77777777" w:rsidR="005774FF" w:rsidRDefault="00AB5564">
      <w:pPr>
        <w:spacing w:before="4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website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html</w:t>
      </w:r>
      <w:r>
        <w:rPr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css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dan </w:t>
      </w:r>
      <w:proofErr w:type="spellStart"/>
      <w:r>
        <w:rPr>
          <w:i/>
          <w:sz w:val="24"/>
          <w:szCs w:val="24"/>
        </w:rPr>
        <w:t>javascript</w:t>
      </w:r>
      <w:proofErr w:type="spellEnd"/>
      <w:r>
        <w:rPr>
          <w:sz w:val="24"/>
          <w:szCs w:val="24"/>
        </w:rPr>
        <w:t>.</w:t>
      </w:r>
    </w:p>
    <w:p w14:paraId="2A714CD0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579C8FF1" w14:textId="77777777" w:rsidR="005774FF" w:rsidRDefault="00AB5564">
      <w:pPr>
        <w:spacing w:line="360" w:lineRule="auto"/>
        <w:ind w:left="240" w:right="262"/>
        <w:rPr>
          <w:sz w:val="24"/>
          <w:szCs w:val="24"/>
        </w:rPr>
      </w:pPr>
      <w:r>
        <w:rPr>
          <w:sz w:val="24"/>
          <w:szCs w:val="24"/>
        </w:rPr>
        <w:t xml:space="preserve">Hasil </w:t>
      </w:r>
      <w:proofErr w:type="spellStart"/>
      <w:r>
        <w:rPr>
          <w:sz w:val="24"/>
          <w:szCs w:val="24"/>
        </w:rPr>
        <w:t>kerjasama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project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keahlian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blueprint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website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terbentuk</w:t>
      </w:r>
      <w:proofErr w:type="spellEnd"/>
    </w:p>
    <w:p w14:paraId="2C4AFC39" w14:textId="77777777" w:rsidR="005774FF" w:rsidRDefault="005774FF">
      <w:pPr>
        <w:spacing w:line="200" w:lineRule="exact"/>
      </w:pPr>
    </w:p>
    <w:p w14:paraId="53BAF138" w14:textId="77777777" w:rsidR="005774FF" w:rsidRDefault="005774FF">
      <w:pPr>
        <w:spacing w:before="20" w:line="260" w:lineRule="exact"/>
        <w:rPr>
          <w:sz w:val="26"/>
          <w:szCs w:val="26"/>
        </w:rPr>
      </w:pPr>
    </w:p>
    <w:p w14:paraId="45C4DB5E" w14:textId="77777777" w:rsidR="005774FF" w:rsidRDefault="00AB5564">
      <w:pPr>
        <w:ind w:left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Pendahuluan</w:t>
      </w:r>
      <w:proofErr w:type="spellEnd"/>
    </w:p>
    <w:p w14:paraId="2C207FD0" w14:textId="77777777" w:rsidR="005774FF" w:rsidRDefault="00AB5564">
      <w:pPr>
        <w:spacing w:before="2"/>
        <w:ind w:left="24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Introduction</w:t>
      </w:r>
    </w:p>
    <w:p w14:paraId="75D42028" w14:textId="77777777" w:rsidR="005774FF" w:rsidRDefault="005774FF">
      <w:pPr>
        <w:spacing w:before="15" w:line="260" w:lineRule="exact"/>
        <w:rPr>
          <w:sz w:val="26"/>
          <w:szCs w:val="26"/>
        </w:rPr>
      </w:pPr>
    </w:p>
    <w:p w14:paraId="65E29750" w14:textId="77777777" w:rsidR="005774FF" w:rsidRDefault="00AB5564">
      <w:pPr>
        <w:spacing w:line="359" w:lineRule="auto"/>
        <w:ind w:left="240" w:right="454"/>
        <w:rPr>
          <w:sz w:val="24"/>
          <w:szCs w:val="24"/>
        </w:rPr>
      </w:pPr>
      <w:proofErr w:type="spellStart"/>
      <w:r>
        <w:rPr>
          <w:color w:val="333333"/>
          <w:sz w:val="24"/>
          <w:szCs w:val="24"/>
        </w:rPr>
        <w:t>Perkembangan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teknologi</w:t>
      </w:r>
      <w:proofErr w:type="spellEnd"/>
      <w:r>
        <w:rPr>
          <w:color w:val="333333"/>
          <w:sz w:val="24"/>
          <w:szCs w:val="24"/>
        </w:rPr>
        <w:t xml:space="preserve"> pada </w:t>
      </w:r>
      <w:proofErr w:type="spellStart"/>
      <w:r>
        <w:rPr>
          <w:color w:val="333333"/>
          <w:sz w:val="24"/>
          <w:szCs w:val="24"/>
        </w:rPr>
        <w:t>saat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ini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telah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membawa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kemajuan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besar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dalam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berbagai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bidang</w:t>
      </w:r>
      <w:proofErr w:type="spellEnd"/>
      <w:r>
        <w:rPr>
          <w:color w:val="333333"/>
          <w:sz w:val="24"/>
          <w:szCs w:val="24"/>
        </w:rPr>
        <w:t xml:space="preserve">. </w:t>
      </w:r>
      <w:proofErr w:type="spellStart"/>
      <w:r>
        <w:rPr>
          <w:color w:val="333333"/>
          <w:sz w:val="24"/>
          <w:szCs w:val="24"/>
        </w:rPr>
        <w:t>Semua</w:t>
      </w:r>
      <w:proofErr w:type="spellEnd"/>
      <w:r>
        <w:rPr>
          <w:color w:val="333333"/>
          <w:sz w:val="24"/>
          <w:szCs w:val="24"/>
        </w:rPr>
        <w:t xml:space="preserve"> orang </w:t>
      </w:r>
      <w:proofErr w:type="spellStart"/>
      <w:r>
        <w:rPr>
          <w:color w:val="333333"/>
          <w:sz w:val="24"/>
          <w:szCs w:val="24"/>
        </w:rPr>
        <w:t>saat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ini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telah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menggunakan</w:t>
      </w:r>
      <w:proofErr w:type="spellEnd"/>
      <w:r>
        <w:rPr>
          <w:color w:val="333333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 xml:space="preserve">laptop </w:t>
      </w:r>
      <w:r>
        <w:rPr>
          <w:color w:val="333333"/>
          <w:sz w:val="24"/>
          <w:szCs w:val="24"/>
        </w:rPr>
        <w:t xml:space="preserve">dan </w:t>
      </w:r>
      <w:r>
        <w:rPr>
          <w:i/>
          <w:color w:val="333333"/>
          <w:sz w:val="24"/>
          <w:szCs w:val="24"/>
        </w:rPr>
        <w:t xml:space="preserve">handphone </w:t>
      </w:r>
      <w:proofErr w:type="spellStart"/>
      <w:r>
        <w:rPr>
          <w:color w:val="333333"/>
          <w:sz w:val="24"/>
          <w:szCs w:val="24"/>
        </w:rPr>
        <w:t>untuk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mengakses</w:t>
      </w:r>
      <w:proofErr w:type="spellEnd"/>
      <w:r>
        <w:rPr>
          <w:color w:val="333333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 xml:space="preserve">website </w:t>
      </w:r>
      <w:proofErr w:type="spellStart"/>
      <w:r>
        <w:rPr>
          <w:color w:val="333333"/>
          <w:sz w:val="24"/>
          <w:szCs w:val="24"/>
        </w:rPr>
        <w:t>guna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mencari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color w:val="333333"/>
          <w:sz w:val="24"/>
          <w:szCs w:val="24"/>
        </w:rPr>
        <w:t>informasi</w:t>
      </w:r>
      <w:proofErr w:type="spellEnd"/>
      <w:r>
        <w:rPr>
          <w:color w:val="333333"/>
          <w:sz w:val="24"/>
          <w:szCs w:val="24"/>
        </w:rPr>
        <w:t xml:space="preserve">,  </w:t>
      </w:r>
      <w:proofErr w:type="spellStart"/>
      <w:r>
        <w:rPr>
          <w:color w:val="333333"/>
          <w:sz w:val="24"/>
          <w:szCs w:val="24"/>
        </w:rPr>
        <w:t>membagikan</w:t>
      </w:r>
      <w:proofErr w:type="spellEnd"/>
      <w:proofErr w:type="gram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informasi</w:t>
      </w:r>
      <w:proofErr w:type="spellEnd"/>
      <w:r>
        <w:rPr>
          <w:color w:val="333333"/>
          <w:sz w:val="24"/>
          <w:szCs w:val="24"/>
        </w:rPr>
        <w:t xml:space="preserve">, </w:t>
      </w:r>
      <w:proofErr w:type="spellStart"/>
      <w:r>
        <w:rPr>
          <w:color w:val="333333"/>
          <w:sz w:val="24"/>
          <w:szCs w:val="24"/>
        </w:rPr>
        <w:t>mempromosikan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usaha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bisnis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sedang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mereka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jalankan</w:t>
      </w:r>
      <w:proofErr w:type="spellEnd"/>
      <w:r>
        <w:rPr>
          <w:color w:val="333333"/>
          <w:sz w:val="24"/>
          <w:szCs w:val="24"/>
        </w:rPr>
        <w:t xml:space="preserve">, dan </w:t>
      </w:r>
      <w:proofErr w:type="spellStart"/>
      <w:r>
        <w:rPr>
          <w:color w:val="333333"/>
          <w:sz w:val="24"/>
          <w:szCs w:val="24"/>
        </w:rPr>
        <w:t>jual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beli</w:t>
      </w:r>
      <w:proofErr w:type="spellEnd"/>
      <w:r>
        <w:rPr>
          <w:color w:val="333333"/>
          <w:sz w:val="24"/>
          <w:szCs w:val="24"/>
        </w:rPr>
        <w:t xml:space="preserve"> online. </w:t>
      </w:r>
      <w:proofErr w:type="spellStart"/>
      <w:r>
        <w:rPr>
          <w:color w:val="333333"/>
          <w:sz w:val="24"/>
          <w:szCs w:val="24"/>
        </w:rPr>
        <w:t>Secara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cepat</w:t>
      </w:r>
      <w:proofErr w:type="spellEnd"/>
      <w:r>
        <w:rPr>
          <w:color w:val="333333"/>
          <w:sz w:val="24"/>
          <w:szCs w:val="24"/>
        </w:rPr>
        <w:t xml:space="preserve">, </w:t>
      </w:r>
      <w:proofErr w:type="spellStart"/>
      <w:r>
        <w:rPr>
          <w:color w:val="333333"/>
          <w:sz w:val="24"/>
          <w:szCs w:val="24"/>
        </w:rPr>
        <w:t>menarik</w:t>
      </w:r>
      <w:proofErr w:type="spellEnd"/>
      <w:r>
        <w:rPr>
          <w:color w:val="333333"/>
          <w:sz w:val="24"/>
          <w:szCs w:val="24"/>
        </w:rPr>
        <w:t xml:space="preserve"> dan </w:t>
      </w:r>
      <w:proofErr w:type="spellStart"/>
      <w:r>
        <w:rPr>
          <w:color w:val="333333"/>
          <w:sz w:val="24"/>
          <w:szCs w:val="24"/>
        </w:rPr>
        <w:t>informatif</w:t>
      </w:r>
      <w:proofErr w:type="spellEnd"/>
    </w:p>
    <w:p w14:paraId="40D3D0C6" w14:textId="77777777" w:rsidR="005774FF" w:rsidRDefault="00AB5564">
      <w:pPr>
        <w:spacing w:before="6" w:line="360" w:lineRule="auto"/>
        <w:ind w:left="240" w:right="457"/>
        <w:rPr>
          <w:sz w:val="24"/>
          <w:szCs w:val="24"/>
        </w:rPr>
        <w:sectPr w:rsidR="005774FF">
          <w:pgSz w:w="12240" w:h="15840"/>
          <w:pgMar w:top="1380" w:right="1360" w:bottom="280" w:left="1200" w:header="720" w:footer="720" w:gutter="0"/>
          <w:cols w:space="720"/>
        </w:sectPr>
      </w:pPr>
      <w:r>
        <w:rPr>
          <w:color w:val="333333"/>
          <w:sz w:val="24"/>
          <w:szCs w:val="24"/>
        </w:rPr>
        <w:t xml:space="preserve">Karena </w:t>
      </w:r>
      <w:proofErr w:type="spellStart"/>
      <w:r>
        <w:rPr>
          <w:color w:val="333333"/>
          <w:sz w:val="24"/>
          <w:szCs w:val="24"/>
        </w:rPr>
        <w:t>itu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muncul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suatu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kebutuhan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untuk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memiliki</w:t>
      </w:r>
      <w:proofErr w:type="spellEnd"/>
      <w:r>
        <w:rPr>
          <w:color w:val="333333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 xml:space="preserve">website </w:t>
      </w:r>
      <w:proofErr w:type="spellStart"/>
      <w:r>
        <w:rPr>
          <w:color w:val="333333"/>
          <w:sz w:val="24"/>
          <w:szCs w:val="24"/>
        </w:rPr>
        <w:t>dari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berbagai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perusahaan</w:t>
      </w:r>
      <w:proofErr w:type="spellEnd"/>
      <w:r>
        <w:rPr>
          <w:color w:val="333333"/>
          <w:sz w:val="24"/>
          <w:szCs w:val="24"/>
        </w:rPr>
        <w:t xml:space="preserve">, </w:t>
      </w:r>
      <w:proofErr w:type="spellStart"/>
      <w:r>
        <w:rPr>
          <w:color w:val="333333"/>
          <w:sz w:val="24"/>
          <w:szCs w:val="24"/>
        </w:rPr>
        <w:t>untuk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membuat</w:t>
      </w:r>
      <w:proofErr w:type="spellEnd"/>
      <w:r>
        <w:rPr>
          <w:color w:val="333333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 xml:space="preserve">website </w:t>
      </w:r>
      <w:proofErr w:type="spellStart"/>
      <w:r>
        <w:rPr>
          <w:color w:val="333333"/>
          <w:sz w:val="24"/>
          <w:szCs w:val="24"/>
        </w:rPr>
        <w:t>sendiri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banyak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aspek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perlu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diperhatikan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antara</w:t>
      </w:r>
      <w:proofErr w:type="spellEnd"/>
      <w:r>
        <w:rPr>
          <w:color w:val="333333"/>
          <w:sz w:val="24"/>
          <w:szCs w:val="24"/>
        </w:rPr>
        <w:t xml:space="preserve"> lain </w:t>
      </w:r>
      <w:r>
        <w:rPr>
          <w:i/>
          <w:color w:val="333333"/>
          <w:sz w:val="24"/>
          <w:szCs w:val="24"/>
        </w:rPr>
        <w:t xml:space="preserve">user interface </w:t>
      </w:r>
      <w:r>
        <w:rPr>
          <w:color w:val="333333"/>
          <w:sz w:val="24"/>
          <w:szCs w:val="24"/>
        </w:rPr>
        <w:t xml:space="preserve">dan </w:t>
      </w:r>
      <w:r>
        <w:rPr>
          <w:i/>
          <w:color w:val="333333"/>
          <w:sz w:val="24"/>
          <w:szCs w:val="24"/>
        </w:rPr>
        <w:t xml:space="preserve">user experience </w:t>
      </w:r>
      <w:r>
        <w:rPr>
          <w:color w:val="333333"/>
          <w:sz w:val="24"/>
          <w:szCs w:val="24"/>
        </w:rPr>
        <w:t xml:space="preserve">yang </w:t>
      </w:r>
      <w:proofErr w:type="spellStart"/>
      <w:r>
        <w:rPr>
          <w:color w:val="333333"/>
          <w:sz w:val="24"/>
          <w:szCs w:val="24"/>
        </w:rPr>
        <w:t>membuat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pengguna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nyaman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untuk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berselancar</w:t>
      </w:r>
      <w:proofErr w:type="spellEnd"/>
      <w:r>
        <w:rPr>
          <w:color w:val="333333"/>
          <w:sz w:val="24"/>
          <w:szCs w:val="24"/>
        </w:rPr>
        <w:t xml:space="preserve"> di </w:t>
      </w:r>
      <w:r>
        <w:rPr>
          <w:i/>
          <w:color w:val="333333"/>
          <w:sz w:val="24"/>
          <w:szCs w:val="24"/>
        </w:rPr>
        <w:t xml:space="preserve">website </w:t>
      </w:r>
      <w:proofErr w:type="spellStart"/>
      <w:r>
        <w:rPr>
          <w:color w:val="333333"/>
          <w:sz w:val="24"/>
          <w:szCs w:val="24"/>
        </w:rPr>
        <w:t>tersebut</w:t>
      </w:r>
      <w:proofErr w:type="spellEnd"/>
      <w:r>
        <w:rPr>
          <w:color w:val="333333"/>
          <w:sz w:val="24"/>
          <w:szCs w:val="24"/>
        </w:rPr>
        <w:t>.</w:t>
      </w:r>
    </w:p>
    <w:p w14:paraId="18FD074F" w14:textId="77777777" w:rsidR="005774FF" w:rsidRDefault="00AB5564">
      <w:pPr>
        <w:spacing w:before="59"/>
        <w:ind w:left="100"/>
        <w:rPr>
          <w:sz w:val="24"/>
          <w:szCs w:val="24"/>
        </w:rPr>
      </w:pPr>
      <w:proofErr w:type="spellStart"/>
      <w:r>
        <w:rPr>
          <w:color w:val="333333"/>
          <w:sz w:val="24"/>
          <w:szCs w:val="24"/>
        </w:rPr>
        <w:lastRenderedPageBreak/>
        <w:t>Akhirnya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munculah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suatu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tuntutan</w:t>
      </w:r>
      <w:proofErr w:type="spellEnd"/>
      <w:r>
        <w:rPr>
          <w:color w:val="333333"/>
          <w:sz w:val="24"/>
          <w:szCs w:val="24"/>
        </w:rPr>
        <w:t xml:space="preserve"> agar </w:t>
      </w:r>
      <w:proofErr w:type="spellStart"/>
      <w:r>
        <w:rPr>
          <w:color w:val="333333"/>
          <w:sz w:val="24"/>
          <w:szCs w:val="24"/>
        </w:rPr>
        <w:t>sumber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daya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manusia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ada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mampu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menciptakan</w:t>
      </w:r>
      <w:proofErr w:type="spellEnd"/>
    </w:p>
    <w:p w14:paraId="3E0E3133" w14:textId="77777777" w:rsidR="005774FF" w:rsidRDefault="005774FF">
      <w:pPr>
        <w:spacing w:before="7" w:line="120" w:lineRule="exact"/>
        <w:rPr>
          <w:sz w:val="13"/>
          <w:szCs w:val="13"/>
        </w:rPr>
      </w:pPr>
    </w:p>
    <w:p w14:paraId="418240A7" w14:textId="77777777" w:rsidR="005774FF" w:rsidRDefault="00AB5564">
      <w:pPr>
        <w:ind w:left="100"/>
        <w:rPr>
          <w:sz w:val="24"/>
          <w:szCs w:val="24"/>
        </w:rPr>
      </w:pPr>
      <w:r>
        <w:rPr>
          <w:i/>
          <w:color w:val="333333"/>
          <w:sz w:val="24"/>
          <w:szCs w:val="24"/>
        </w:rPr>
        <w:t xml:space="preserve">website </w:t>
      </w:r>
      <w:r>
        <w:rPr>
          <w:color w:val="333333"/>
          <w:sz w:val="24"/>
          <w:szCs w:val="24"/>
        </w:rPr>
        <w:t xml:space="preserve">yang </w:t>
      </w:r>
      <w:proofErr w:type="spellStart"/>
      <w:r>
        <w:rPr>
          <w:color w:val="333333"/>
          <w:sz w:val="24"/>
          <w:szCs w:val="24"/>
        </w:rPr>
        <w:t>sesuai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dengan</w:t>
      </w:r>
      <w:proofErr w:type="spellEnd"/>
      <w:r>
        <w:rPr>
          <w:color w:val="333333"/>
          <w:sz w:val="24"/>
          <w:szCs w:val="24"/>
        </w:rPr>
        <w:t xml:space="preserve"> </w:t>
      </w:r>
      <w:r>
        <w:rPr>
          <w:i/>
          <w:color w:val="333333"/>
          <w:sz w:val="24"/>
          <w:szCs w:val="24"/>
        </w:rPr>
        <w:t xml:space="preserve">user interface </w:t>
      </w:r>
      <w:r>
        <w:rPr>
          <w:color w:val="333333"/>
          <w:sz w:val="24"/>
          <w:szCs w:val="24"/>
        </w:rPr>
        <w:t xml:space="preserve">dan </w:t>
      </w:r>
      <w:r>
        <w:rPr>
          <w:i/>
          <w:color w:val="333333"/>
          <w:sz w:val="24"/>
          <w:szCs w:val="24"/>
        </w:rPr>
        <w:t>user experience</w:t>
      </w:r>
      <w:r>
        <w:rPr>
          <w:color w:val="333333"/>
          <w:sz w:val="24"/>
          <w:szCs w:val="24"/>
        </w:rPr>
        <w:t>.</w:t>
      </w:r>
    </w:p>
    <w:p w14:paraId="3CF71950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6E92F950" w14:textId="77777777" w:rsidR="005774FF" w:rsidRDefault="00AB5564">
      <w:pPr>
        <w:spacing w:line="359" w:lineRule="auto"/>
        <w:ind w:left="100" w:right="198"/>
        <w:rPr>
          <w:sz w:val="24"/>
          <w:szCs w:val="24"/>
        </w:rPr>
      </w:pPr>
      <w:proofErr w:type="spellStart"/>
      <w:r>
        <w:rPr>
          <w:color w:val="333333"/>
          <w:sz w:val="24"/>
          <w:szCs w:val="24"/>
        </w:rPr>
        <w:t>Binus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sebagai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lembaga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pendidikan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berkomitmen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untuk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menghasilkan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mahasiswa</w:t>
      </w:r>
      <w:proofErr w:type="spellEnd"/>
      <w:r>
        <w:rPr>
          <w:color w:val="333333"/>
          <w:sz w:val="24"/>
          <w:szCs w:val="24"/>
        </w:rPr>
        <w:t xml:space="preserve"> – </w:t>
      </w:r>
      <w:proofErr w:type="spellStart"/>
      <w:r>
        <w:rPr>
          <w:color w:val="333333"/>
          <w:sz w:val="24"/>
          <w:szCs w:val="24"/>
        </w:rPr>
        <w:t>mahasiswa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mampu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bersaing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secara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lokal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maupun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internasional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mengupayakan</w:t>
      </w:r>
      <w:proofErr w:type="spellEnd"/>
      <w:r>
        <w:rPr>
          <w:color w:val="333333"/>
          <w:sz w:val="24"/>
          <w:szCs w:val="24"/>
        </w:rPr>
        <w:t xml:space="preserve"> agar </w:t>
      </w:r>
      <w:proofErr w:type="spellStart"/>
      <w:r>
        <w:rPr>
          <w:color w:val="333333"/>
          <w:sz w:val="24"/>
          <w:szCs w:val="24"/>
        </w:rPr>
        <w:t>setiap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mahasiswanya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mampu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mengaplikasikan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setiap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ilmu</w:t>
      </w:r>
      <w:proofErr w:type="spellEnd"/>
      <w:r>
        <w:rPr>
          <w:color w:val="333333"/>
          <w:sz w:val="24"/>
          <w:szCs w:val="24"/>
        </w:rPr>
        <w:t xml:space="preserve"> yang </w:t>
      </w:r>
      <w:proofErr w:type="spellStart"/>
      <w:r>
        <w:rPr>
          <w:color w:val="333333"/>
          <w:sz w:val="24"/>
          <w:szCs w:val="24"/>
        </w:rPr>
        <w:t>mereka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dapat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dengan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memberikan</w:t>
      </w:r>
      <w:proofErr w:type="spellEnd"/>
      <w:r>
        <w:rPr>
          <w:color w:val="333333"/>
          <w:sz w:val="24"/>
          <w:szCs w:val="24"/>
        </w:rPr>
        <w:t xml:space="preserve"> project </w:t>
      </w:r>
      <w:proofErr w:type="spellStart"/>
      <w:r>
        <w:rPr>
          <w:color w:val="333333"/>
          <w:sz w:val="24"/>
          <w:szCs w:val="24"/>
        </w:rPr>
        <w:t>dalam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setiap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praktikum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sehingga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mahasiswa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bukan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hanya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belajar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mengenai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teori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namun</w:t>
      </w:r>
      <w:proofErr w:type="spellEnd"/>
    </w:p>
    <w:p w14:paraId="17735771" w14:textId="77777777" w:rsidR="005774FF" w:rsidRDefault="00AB5564">
      <w:pPr>
        <w:spacing w:before="6" w:line="260" w:lineRule="exact"/>
        <w:ind w:left="100"/>
        <w:rPr>
          <w:sz w:val="24"/>
          <w:szCs w:val="24"/>
        </w:rPr>
      </w:pPr>
      <w:proofErr w:type="spellStart"/>
      <w:r>
        <w:rPr>
          <w:color w:val="333333"/>
          <w:position w:val="-1"/>
          <w:sz w:val="24"/>
          <w:szCs w:val="24"/>
        </w:rPr>
        <w:t>dapat</w:t>
      </w:r>
      <w:proofErr w:type="spellEnd"/>
      <w:r>
        <w:rPr>
          <w:color w:val="333333"/>
          <w:position w:val="-1"/>
          <w:sz w:val="24"/>
          <w:szCs w:val="24"/>
        </w:rPr>
        <w:t xml:space="preserve"> </w:t>
      </w:r>
      <w:proofErr w:type="spellStart"/>
      <w:r>
        <w:rPr>
          <w:color w:val="333333"/>
          <w:position w:val="-1"/>
          <w:sz w:val="24"/>
          <w:szCs w:val="24"/>
        </w:rPr>
        <w:t>mempraktekannya</w:t>
      </w:r>
      <w:proofErr w:type="spellEnd"/>
      <w:r>
        <w:rPr>
          <w:color w:val="333333"/>
          <w:position w:val="-1"/>
          <w:sz w:val="24"/>
          <w:szCs w:val="24"/>
        </w:rPr>
        <w:t xml:space="preserve"> </w:t>
      </w:r>
      <w:proofErr w:type="spellStart"/>
      <w:r>
        <w:rPr>
          <w:color w:val="333333"/>
          <w:position w:val="-1"/>
          <w:sz w:val="24"/>
          <w:szCs w:val="24"/>
        </w:rPr>
        <w:t>secara</w:t>
      </w:r>
      <w:proofErr w:type="spellEnd"/>
      <w:r>
        <w:rPr>
          <w:color w:val="333333"/>
          <w:position w:val="-1"/>
          <w:sz w:val="24"/>
          <w:szCs w:val="24"/>
        </w:rPr>
        <w:t xml:space="preserve"> </w:t>
      </w:r>
      <w:proofErr w:type="spellStart"/>
      <w:r>
        <w:rPr>
          <w:color w:val="333333"/>
          <w:position w:val="-1"/>
          <w:sz w:val="24"/>
          <w:szCs w:val="24"/>
        </w:rPr>
        <w:t>langsung</w:t>
      </w:r>
      <w:proofErr w:type="spellEnd"/>
      <w:r>
        <w:rPr>
          <w:color w:val="333333"/>
          <w:position w:val="-1"/>
          <w:sz w:val="24"/>
          <w:szCs w:val="24"/>
        </w:rPr>
        <w:t xml:space="preserve"> </w:t>
      </w:r>
      <w:proofErr w:type="spellStart"/>
      <w:r>
        <w:rPr>
          <w:color w:val="333333"/>
          <w:position w:val="-1"/>
          <w:sz w:val="24"/>
          <w:szCs w:val="24"/>
        </w:rPr>
        <w:t>dalam</w:t>
      </w:r>
      <w:proofErr w:type="spellEnd"/>
      <w:r>
        <w:rPr>
          <w:color w:val="333333"/>
          <w:position w:val="-1"/>
          <w:sz w:val="24"/>
          <w:szCs w:val="24"/>
        </w:rPr>
        <w:t xml:space="preserve"> </w:t>
      </w:r>
      <w:proofErr w:type="spellStart"/>
      <w:r>
        <w:rPr>
          <w:color w:val="333333"/>
          <w:position w:val="-1"/>
          <w:sz w:val="24"/>
          <w:szCs w:val="24"/>
        </w:rPr>
        <w:t>kehidupan</w:t>
      </w:r>
      <w:proofErr w:type="spellEnd"/>
      <w:r>
        <w:rPr>
          <w:color w:val="333333"/>
          <w:position w:val="-1"/>
          <w:sz w:val="24"/>
          <w:szCs w:val="24"/>
        </w:rPr>
        <w:t xml:space="preserve"> </w:t>
      </w:r>
      <w:proofErr w:type="spellStart"/>
      <w:r>
        <w:rPr>
          <w:color w:val="333333"/>
          <w:position w:val="-1"/>
          <w:sz w:val="24"/>
          <w:szCs w:val="24"/>
        </w:rPr>
        <w:t>sehari</w:t>
      </w:r>
      <w:proofErr w:type="spellEnd"/>
      <w:r>
        <w:rPr>
          <w:color w:val="333333"/>
          <w:position w:val="-1"/>
          <w:sz w:val="24"/>
          <w:szCs w:val="24"/>
        </w:rPr>
        <w:t xml:space="preserve">- </w:t>
      </w:r>
      <w:proofErr w:type="spellStart"/>
      <w:r>
        <w:rPr>
          <w:color w:val="333333"/>
          <w:position w:val="-1"/>
          <w:sz w:val="24"/>
          <w:szCs w:val="24"/>
        </w:rPr>
        <w:t>hari</w:t>
      </w:r>
      <w:proofErr w:type="spellEnd"/>
    </w:p>
    <w:p w14:paraId="3EEE5AC0" w14:textId="77777777" w:rsidR="005774FF" w:rsidRDefault="005774FF">
      <w:pPr>
        <w:spacing w:before="9" w:line="120" w:lineRule="exact"/>
        <w:rPr>
          <w:sz w:val="12"/>
          <w:szCs w:val="12"/>
        </w:rPr>
      </w:pPr>
    </w:p>
    <w:p w14:paraId="591C4347" w14:textId="77777777" w:rsidR="005774FF" w:rsidRDefault="005774FF">
      <w:pPr>
        <w:spacing w:line="200" w:lineRule="exact"/>
      </w:pPr>
    </w:p>
    <w:p w14:paraId="2C4DD83B" w14:textId="77777777" w:rsidR="005774FF" w:rsidRDefault="005774FF">
      <w:pPr>
        <w:spacing w:line="200" w:lineRule="exact"/>
        <w:sectPr w:rsidR="005774FF">
          <w:pgSz w:w="12240" w:h="15840"/>
          <w:pgMar w:top="1380" w:right="1360" w:bottom="0" w:left="1340" w:header="720" w:footer="720" w:gutter="0"/>
          <w:cols w:space="720"/>
        </w:sectPr>
      </w:pPr>
    </w:p>
    <w:p w14:paraId="416D1651" w14:textId="77777777" w:rsidR="005774FF" w:rsidRDefault="00AB5564">
      <w:pPr>
        <w:spacing w:before="29"/>
        <w:ind w:left="100" w:right="-56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</w:p>
    <w:p w14:paraId="10FDF4D3" w14:textId="77777777" w:rsidR="005774FF" w:rsidRDefault="00AB5564">
      <w:pPr>
        <w:spacing w:line="200" w:lineRule="exact"/>
      </w:pPr>
      <w:r>
        <w:br w:type="column"/>
      </w:r>
    </w:p>
    <w:p w14:paraId="79A5FC7E" w14:textId="77777777" w:rsidR="005774FF" w:rsidRDefault="005774FF">
      <w:pPr>
        <w:spacing w:before="2" w:line="240" w:lineRule="exact"/>
        <w:rPr>
          <w:sz w:val="24"/>
          <w:szCs w:val="24"/>
        </w:rPr>
      </w:pPr>
    </w:p>
    <w:p w14:paraId="6FD476AA" w14:textId="77777777" w:rsidR="005774FF" w:rsidRDefault="00AB5564">
      <w:pPr>
        <w:spacing w:line="260" w:lineRule="exact"/>
        <w:rPr>
          <w:sz w:val="24"/>
          <w:szCs w:val="24"/>
        </w:rPr>
        <w:sectPr w:rsidR="005774FF">
          <w:type w:val="continuous"/>
          <w:pgSz w:w="12240" w:h="15840"/>
          <w:pgMar w:top="1380" w:right="1360" w:bottom="280" w:left="1340" w:header="720" w:footer="720" w:gutter="0"/>
          <w:cols w:num="2" w:space="720" w:equalWidth="0">
            <w:col w:w="780" w:space="40"/>
            <w:col w:w="8720"/>
          </w:cols>
        </w:sectPr>
      </w:pPr>
      <w:proofErr w:type="spellStart"/>
      <w:r>
        <w:rPr>
          <w:position w:val="-1"/>
          <w:sz w:val="24"/>
          <w:szCs w:val="24"/>
        </w:rPr>
        <w:t>Merancang</w:t>
      </w:r>
      <w:proofErr w:type="spellEnd"/>
      <w:r>
        <w:rPr>
          <w:position w:val="-1"/>
          <w:sz w:val="24"/>
          <w:szCs w:val="24"/>
        </w:rPr>
        <w:t xml:space="preserve"> blueprint </w:t>
      </w:r>
      <w:proofErr w:type="spellStart"/>
      <w:r>
        <w:rPr>
          <w:position w:val="-1"/>
          <w:sz w:val="24"/>
          <w:szCs w:val="24"/>
        </w:rPr>
        <w:t>suatu</w:t>
      </w:r>
      <w:proofErr w:type="spellEnd"/>
      <w:r>
        <w:rPr>
          <w:position w:val="-1"/>
          <w:sz w:val="24"/>
          <w:szCs w:val="24"/>
        </w:rPr>
        <w:t xml:space="preserve"> website dan </w:t>
      </w:r>
      <w:proofErr w:type="spellStart"/>
      <w:r>
        <w:rPr>
          <w:position w:val="-1"/>
          <w:sz w:val="24"/>
          <w:szCs w:val="24"/>
        </w:rPr>
        <w:t>membuat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suatu</w:t>
      </w:r>
      <w:proofErr w:type="spellEnd"/>
      <w:r>
        <w:rPr>
          <w:position w:val="-1"/>
          <w:sz w:val="24"/>
          <w:szCs w:val="24"/>
        </w:rPr>
        <w:t xml:space="preserve"> website yang </w:t>
      </w:r>
      <w:proofErr w:type="spellStart"/>
      <w:r>
        <w:rPr>
          <w:position w:val="-1"/>
          <w:sz w:val="24"/>
          <w:szCs w:val="24"/>
        </w:rPr>
        <w:t>sesuai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dengan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aspek</w:t>
      </w:r>
      <w:proofErr w:type="spellEnd"/>
    </w:p>
    <w:p w14:paraId="44D95291" w14:textId="77777777" w:rsidR="005774FF" w:rsidRDefault="005774FF">
      <w:pPr>
        <w:spacing w:before="4" w:line="140" w:lineRule="exact"/>
        <w:rPr>
          <w:sz w:val="14"/>
          <w:szCs w:val="14"/>
        </w:rPr>
      </w:pPr>
    </w:p>
    <w:p w14:paraId="6041536C" w14:textId="77777777" w:rsidR="005774FF" w:rsidRDefault="00AB5564">
      <w:pPr>
        <w:ind w:left="100"/>
        <w:rPr>
          <w:sz w:val="24"/>
          <w:szCs w:val="24"/>
        </w:rPr>
      </w:pPr>
      <w:r>
        <w:rPr>
          <w:i/>
          <w:sz w:val="24"/>
          <w:szCs w:val="24"/>
        </w:rPr>
        <w:t>user interface</w:t>
      </w:r>
    </w:p>
    <w:p w14:paraId="452A52C4" w14:textId="77777777" w:rsidR="005774FF" w:rsidRDefault="005774FF">
      <w:pPr>
        <w:spacing w:line="200" w:lineRule="exact"/>
      </w:pPr>
    </w:p>
    <w:p w14:paraId="03B5FEB3" w14:textId="77777777" w:rsidR="005774FF" w:rsidRDefault="005774FF">
      <w:pPr>
        <w:spacing w:line="200" w:lineRule="exact"/>
      </w:pPr>
    </w:p>
    <w:p w14:paraId="77F8D62A" w14:textId="77777777" w:rsidR="005774FF" w:rsidRDefault="005774FF">
      <w:pPr>
        <w:spacing w:before="12" w:line="200" w:lineRule="exact"/>
      </w:pPr>
    </w:p>
    <w:p w14:paraId="203D11DB" w14:textId="77777777" w:rsidR="005774FF" w:rsidRDefault="00AB5564">
      <w:pPr>
        <w:ind w:left="10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Dokumentasi</w:t>
      </w:r>
      <w:proofErr w:type="spellEnd"/>
    </w:p>
    <w:p w14:paraId="61E2B721" w14:textId="77777777" w:rsidR="005774FF" w:rsidRDefault="00AB5564">
      <w:pPr>
        <w:spacing w:before="2" w:line="180" w:lineRule="exact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position w:val="-1"/>
          <w:sz w:val="16"/>
          <w:szCs w:val="16"/>
        </w:rPr>
        <w:t>Report / Documentation</w:t>
      </w:r>
    </w:p>
    <w:p w14:paraId="51984C25" w14:textId="77777777" w:rsidR="005774FF" w:rsidRDefault="005774FF">
      <w:pPr>
        <w:spacing w:line="200" w:lineRule="exact"/>
      </w:pPr>
    </w:p>
    <w:p w14:paraId="5AAE1B81" w14:textId="2B3308E7" w:rsidR="005774FF" w:rsidRDefault="006440A6">
      <w:pPr>
        <w:spacing w:line="200" w:lineRule="exact"/>
      </w:pPr>
      <w:r>
        <w:pict w14:anchorId="6A5EF3F8">
          <v:group id="_x0000_s1175" style="position:absolute;margin-left:78.5pt;margin-top:5.05pt;width:455.4pt;height:144.6pt;z-index:-251669504;mso-position-horizontal-relative:page" coordorigin="1358,-585" coordsize="9108,2892">
            <v:shape id="_x0000_s1192" type="#_x0000_t75" style="position:absolute;left:1440;top:-428;width:9026;height:2033">
              <v:imagedata r:id="rId6" o:title=""/>
            </v:shape>
            <v:shape id="_x0000_s1191" style="position:absolute;left:1378;top:-565;width:1201;height:1765" coordorigin="1378,-565" coordsize="1201,1765" path="m1979,-565r97,11l2168,-520r86,53l2333,-395r70,88l2463,-204r26,57l2512,-88r20,62l2548,38r14,67l2571,174r6,71l2579,317r-2,73l2571,461r-9,68l2548,596r-16,65l2512,723r-23,59l2463,839r-29,53l2369,987r-74,81l2212,1130r-89,44l2028,1197r-49,3l1929,1197r-95,-23l1745,1130r-83,-62l1588,987r-65,-95l1494,839r-26,-57l1445,723r-20,-62l1409,596r-14,-67l1386,461r-6,-71l1378,317r2,-72l1386,174r9,-69l1409,38r16,-64l1445,-88r23,-59l1494,-204r29,-53l1588,-353r74,-80l1745,-496r89,-44l1929,-562r50,-3xe" filled="f" strokecolor="red" strokeweight="2pt">
              <v:path arrowok="t"/>
            </v:shape>
            <v:shape id="_x0000_s1190" type="#_x0000_t75" style="position:absolute;left:4651;top:-40;width:1159;height:490">
              <v:imagedata r:id="rId7" o:title=""/>
            </v:shape>
            <v:shape id="_x0000_s1189" style="position:absolute;left:4719;top:82;width:851;height:180" coordorigin="4719,82" coordsize="851,180" path="m5420,202r-30,l5390,262r180,-90l5420,202xe" fillcolor="red" stroked="f">
              <v:path arrowok="t"/>
            </v:shape>
            <v:shape id="_x0000_s1188" style="position:absolute;left:4719;top:82;width:851;height:180" coordorigin="4719,82" coordsize="851,180" path="m5420,142l5390,82r,60l5420,142xe" fillcolor="red" stroked="f">
              <v:path arrowok="t"/>
            </v:shape>
            <v:shape id="_x0000_s1187" style="position:absolute;left:4719;top:82;width:851;height:180" coordorigin="4719,82" coordsize="851,180" path="m4719,142r,60l5420,202r150,-30l5390,82r30,60l4719,142xe" fillcolor="red" stroked="f">
              <v:path arrowok="t"/>
            </v:shape>
            <v:shape id="_x0000_s1186" style="position:absolute;left:5571;top:-53;width:3430;height:488" coordorigin="5571,-53" coordsize="3430,488" path="m5571,435r3430,l9001,-53r-3430,l5571,435xe" stroked="f">
              <v:path arrowok="t"/>
            </v:shape>
            <v:shape id="_x0000_s1185" style="position:absolute;left:2594;top:-376;width:2128;height:1201" coordorigin="2594,-376" coordsize="2128,1201" path="m2594,224r14,-97l2648,35r65,-87l2799,-130r51,-36l2906,-200r60,-32l3030,-260r68,-26l3169,-309r75,-20l3322,-346r80,-13l3485,-368r86,-6l3658,-376r87,2l3831,-368r83,9l3994,-346r78,17l4147,-309r71,23l4286,-260r64,28l4410,-200r56,34l4517,-130r86,78l4668,35r40,92l4722,224r-4,50l4691,369r-53,89l4563,541r-97,74l4410,649r-60,31l4286,709r-68,26l4147,758r-75,20l3994,794r-80,13l3831,817r-86,6l3658,825r-87,-2l3485,817r-83,-10l3322,794r-78,-16l3169,758r-71,-23l3030,709r-64,-29l2906,649r-56,-34l2799,579r-86,-79l2648,414r-40,-92l2594,224xe" filled="f" strokecolor="red" strokeweight="2pt">
              <v:path arrowok="t"/>
            </v:shape>
            <v:shape id="_x0000_s1184" type="#_x0000_t75" style="position:absolute;left:1970;top:776;width:698;height:1034">
              <v:imagedata r:id="rId8" o:title=""/>
            </v:shape>
            <v:shape id="_x0000_s1183" style="position:absolute;left:2038;top:807;width:390;height:727" coordorigin="2038,807" coordsize="390,727" path="m2333,1414r-13,-27l2266,1414r162,120l2333,1414xe" fillcolor="red" stroked="f">
              <v:path arrowok="t"/>
            </v:shape>
            <v:shape id="_x0000_s1182" style="position:absolute;left:2038;top:807;width:390;height:727" coordorigin="2038,807" coordsize="390,727" path="m2427,1333r-54,27l2387,1387r40,-54xe" fillcolor="red" stroked="f">
              <v:path arrowok="t"/>
            </v:shape>
            <v:shape id="_x0000_s1181" style="position:absolute;left:2038;top:807;width:390;height:727" coordorigin="2038,807" coordsize="390,727" path="m2092,807r-54,28l2320,1387r13,27l2428,1534r-1,-201l2387,1387r-14,-27l2092,807xe" fillcolor="red" stroked="f">
              <v:path arrowok="t"/>
            </v:shape>
            <v:shape id="_x0000_s1180" style="position:absolute;left:2679;top:1198;width:7062;height:563" coordorigin="2679,1198" coordsize="7062,563" path="m2679,1479r46,-45l2782,1412r77,-22l2956,1370r117,-20l3208,1331r152,-18l3529,1296r184,-16l3912,1266r213,-14l4350,1240r237,-11l4836,1220r258,-8l5361,1206r276,-5l5920,1199r290,-1l6500,1199r283,2l7059,1206r267,6l7584,1220r249,9l8070,1240r225,12l8508,1266r199,14l8891,1296r169,17l9212,1331r135,19l9464,1370r97,20l9638,1412r57,22l9741,1479r-12,23l9638,1547r-77,21l9464,1589r-117,20l9212,1628r-152,18l8891,1663r-184,15l8508,1693r-213,14l8070,1719r-237,10l7584,1739r-258,7l7059,1753r-276,4l6500,1760r-290,1l5920,1760r-283,-3l5361,1753r-267,-7l4836,1739r-249,-10l4350,1719r-225,-12l3912,1693r-199,-15l3529,1663r-169,-17l3208,1628r-135,-19l2956,1589r-97,-21l2782,1547r-57,-22l2679,1479xe" filled="f" strokecolor="red" strokeweight="2pt">
              <v:path arrowok="t"/>
            </v:shape>
            <v:shape id="_x0000_s1179" type="#_x0000_t75" style="position:absolute;left:8474;top:1702;width:919;height:605">
              <v:imagedata r:id="rId9" o:title=""/>
            </v:shape>
            <v:shape id="_x0000_s1178" style="position:absolute;left:8541;top:1734;width:611;height:303" coordorigin="8541,1734" coordsize="611,303" path="m9003,1995r-28,-12l8951,2038r201,-9l9003,1995xe" fillcolor="red" stroked="f">
              <v:path arrowok="t"/>
            </v:shape>
            <v:shape id="_x0000_s1177" style="position:absolute;left:8541;top:1734;width:611;height:303" coordorigin="8541,1734" coordsize="611,303" path="m9027,1940r-3,-67l9000,1928r27,12xe" fillcolor="red" stroked="f">
              <v:path arrowok="t"/>
            </v:shape>
            <v:shape id="_x0000_s1176" style="position:absolute;left:8541;top:1734;width:611;height:303" coordorigin="8541,1734" coordsize="611,303" path="m8565,1734r-24,55l8975,1983r28,12l9152,2029,9024,1873r3,67l9000,1928,8565,1734xe" fillcolor="red" stroked="f">
              <v:path arrowok="t"/>
            </v:shape>
            <w10:wrap anchorx="page"/>
          </v:group>
        </w:pict>
      </w:r>
    </w:p>
    <w:p w14:paraId="64620B90" w14:textId="1BF7E54E" w:rsidR="005774FF" w:rsidRDefault="005774FF">
      <w:pPr>
        <w:spacing w:line="200" w:lineRule="exact"/>
      </w:pPr>
    </w:p>
    <w:p w14:paraId="20627C24" w14:textId="1024A885" w:rsidR="005774FF" w:rsidRDefault="006440A6">
      <w:pPr>
        <w:spacing w:line="200" w:lineRule="exact"/>
      </w:pPr>
      <w:r>
        <w:pict w14:anchorId="18ED6DF6">
          <v:group id="_x0000_s1154" style="position:absolute;margin-left:528.25pt;margin-top:364.9pt;width:16.15pt;height:94.65pt;z-index:-251668480;mso-position-horizontal-relative:page;mso-position-vertical-relative:page" coordorigin="10565,7967" coordsize="323,1893">
            <v:shape id="_x0000_s1156" style="position:absolute;left:10585;top:7987;width:283;height:1853" coordorigin="10585,7987" coordsize="283,1853" path="m10726,9840r142,-141l10797,9699r,-1570l10868,8129r-142,-142l10585,8129r71,l10656,9699r-71,l10726,9840xe" fillcolor="#ffc000" stroked="f">
              <v:path arrowok="t"/>
            </v:shape>
            <v:shape id="_x0000_s1155" style="position:absolute;left:10585;top:7987;width:283;height:1853" coordorigin="10585,7987" coordsize="283,1853" path="m10585,8129r141,-142l10868,8129r-71,l10797,9699r71,l10726,9840r-141,-141l10656,9699r,-1570l10585,8129xe" filled="f" strokecolor="red" strokeweight="2pt">
              <v:path arrowok="t"/>
            </v:shape>
            <w10:wrap anchorx="page" anchory="page"/>
          </v:group>
        </w:pict>
      </w:r>
    </w:p>
    <w:p w14:paraId="7D4128F9" w14:textId="574EBE8E" w:rsidR="005774FF" w:rsidRDefault="006440A6">
      <w:pPr>
        <w:spacing w:line="200" w:lineRule="exact"/>
      </w:pPr>
      <w:r>
        <w:pict w14:anchorId="59928181">
          <v:shapetype id="_x0000_t202" coordsize="21600,21600" o:spt="202" path="m,l,21600r21600,l21600,xe">
            <v:stroke joinstyle="miter"/>
            <v:path gradientshapeok="t" o:connecttype="rect"/>
          </v:shapetype>
          <v:shape id="_x0000_s1167" type="#_x0000_t202" style="position:absolute;margin-left:549.05pt;margin-top:381.2pt;width:16.05pt;height:58.6pt;z-index:-251664384;mso-position-horizontal-relative:page;mso-position-vertical-relative:page" filled="f" stroked="f">
            <v:textbox style="layout-flow:vertical" inset="0,0,0,0">
              <w:txbxContent>
                <w:p w14:paraId="604D078B" w14:textId="77777777" w:rsidR="005774FF" w:rsidRDefault="00AB5564">
                  <w:pPr>
                    <w:spacing w:line="30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HEADER</w:t>
                  </w:r>
                </w:p>
              </w:txbxContent>
            </v:textbox>
            <w10:wrap anchorx="page" anchory="page"/>
          </v:shape>
        </w:pict>
      </w:r>
    </w:p>
    <w:p w14:paraId="47CDC5A1" w14:textId="77777777" w:rsidR="005774FF" w:rsidRDefault="005774FF">
      <w:pPr>
        <w:spacing w:before="18" w:line="240" w:lineRule="exact"/>
        <w:rPr>
          <w:sz w:val="24"/>
          <w:szCs w:val="24"/>
        </w:rPr>
      </w:pPr>
    </w:p>
    <w:p w14:paraId="3C237DFE" w14:textId="1405D0C0" w:rsidR="005774FF" w:rsidRDefault="00AB5564">
      <w:pPr>
        <w:spacing w:before="24" w:line="300" w:lineRule="exact"/>
        <w:ind w:left="4380"/>
        <w:rPr>
          <w:sz w:val="28"/>
          <w:szCs w:val="28"/>
        </w:rPr>
      </w:pPr>
      <w:proofErr w:type="spellStart"/>
      <w:r>
        <w:rPr>
          <w:position w:val="-1"/>
          <w:sz w:val="28"/>
          <w:szCs w:val="28"/>
        </w:rPr>
        <w:t>Identitas</w:t>
      </w:r>
      <w:proofErr w:type="spellEnd"/>
      <w:r>
        <w:rPr>
          <w:position w:val="-1"/>
          <w:sz w:val="28"/>
          <w:szCs w:val="28"/>
        </w:rPr>
        <w:t xml:space="preserve"> Perusahaan</w:t>
      </w:r>
    </w:p>
    <w:p w14:paraId="38A53E35" w14:textId="77777777" w:rsidR="005774FF" w:rsidRDefault="005774FF">
      <w:pPr>
        <w:spacing w:before="6" w:line="180" w:lineRule="exact"/>
        <w:rPr>
          <w:sz w:val="18"/>
          <w:szCs w:val="18"/>
        </w:rPr>
      </w:pPr>
    </w:p>
    <w:p w14:paraId="3650554A" w14:textId="77777777" w:rsidR="005774FF" w:rsidRDefault="005774FF">
      <w:pPr>
        <w:spacing w:line="200" w:lineRule="exact"/>
      </w:pPr>
    </w:p>
    <w:p w14:paraId="42E4D026" w14:textId="77777777" w:rsidR="005774FF" w:rsidRDefault="005774FF">
      <w:pPr>
        <w:spacing w:line="200" w:lineRule="exact"/>
      </w:pPr>
    </w:p>
    <w:p w14:paraId="5F121A98" w14:textId="77777777" w:rsidR="005774FF" w:rsidRDefault="005774FF">
      <w:pPr>
        <w:spacing w:line="200" w:lineRule="exact"/>
      </w:pPr>
    </w:p>
    <w:p w14:paraId="54931C6C" w14:textId="77777777" w:rsidR="005774FF" w:rsidRDefault="005774FF">
      <w:pPr>
        <w:spacing w:line="200" w:lineRule="exact"/>
      </w:pPr>
    </w:p>
    <w:p w14:paraId="2AB647F5" w14:textId="77777777" w:rsidR="005774FF" w:rsidRDefault="005774FF">
      <w:pPr>
        <w:spacing w:line="200" w:lineRule="exact"/>
        <w:sectPr w:rsidR="005774FF">
          <w:type w:val="continuous"/>
          <w:pgSz w:w="12240" w:h="15840"/>
          <w:pgMar w:top="1380" w:right="1360" w:bottom="280" w:left="1340" w:header="720" w:footer="720" w:gutter="0"/>
          <w:cols w:space="720"/>
        </w:sectPr>
      </w:pPr>
    </w:p>
    <w:p w14:paraId="2DF34AFC" w14:textId="77777777" w:rsidR="005774FF" w:rsidRDefault="00AB5564">
      <w:pPr>
        <w:spacing w:before="24"/>
        <w:ind w:left="715" w:right="-62"/>
        <w:rPr>
          <w:sz w:val="28"/>
          <w:szCs w:val="28"/>
        </w:rPr>
      </w:pPr>
      <w:r>
        <w:rPr>
          <w:sz w:val="28"/>
          <w:szCs w:val="28"/>
        </w:rPr>
        <w:t xml:space="preserve">Logo </w:t>
      </w:r>
      <w:proofErr w:type="spellStart"/>
      <w:r>
        <w:rPr>
          <w:sz w:val="28"/>
          <w:szCs w:val="28"/>
        </w:rPr>
        <w:t>perusahaan</w:t>
      </w:r>
      <w:proofErr w:type="spellEnd"/>
    </w:p>
    <w:p w14:paraId="69907C3D" w14:textId="77777777" w:rsidR="005774FF" w:rsidRDefault="00AB5564">
      <w:pPr>
        <w:spacing w:before="10" w:line="100" w:lineRule="exact"/>
        <w:rPr>
          <w:sz w:val="11"/>
          <w:szCs w:val="11"/>
        </w:rPr>
      </w:pPr>
      <w:r>
        <w:br w:type="column"/>
      </w:r>
    </w:p>
    <w:p w14:paraId="66FB1011" w14:textId="77777777" w:rsidR="005774FF" w:rsidRDefault="005774FF">
      <w:pPr>
        <w:spacing w:line="200" w:lineRule="exact"/>
      </w:pPr>
    </w:p>
    <w:p w14:paraId="48A44932" w14:textId="77777777" w:rsidR="005774FF" w:rsidRDefault="006440A6">
      <w:pPr>
        <w:spacing w:line="300" w:lineRule="exact"/>
        <w:rPr>
          <w:sz w:val="28"/>
          <w:szCs w:val="28"/>
        </w:rPr>
        <w:sectPr w:rsidR="005774FF">
          <w:type w:val="continuous"/>
          <w:pgSz w:w="12240" w:h="15840"/>
          <w:pgMar w:top="1380" w:right="1360" w:bottom="280" w:left="1340" w:header="720" w:footer="720" w:gutter="0"/>
          <w:cols w:num="2" w:space="720" w:equalWidth="0">
            <w:col w:w="2635" w:space="5393"/>
            <w:col w:w="1512"/>
          </w:cols>
        </w:sectPr>
      </w:pPr>
      <w:r>
        <w:pict w14:anchorId="57C271BF">
          <v:group id="_x0000_s1168" style="position:absolute;margin-left:68.9pt;margin-top:5.85pt;width:467.7pt;height:150.65pt;z-index:-251666432;mso-position-horizontal-relative:page" coordorigin="1378,117" coordsize="9354,3013">
            <v:shape id="_x0000_s1174" type="#_x0000_t75" style="position:absolute;left:1378;top:573;width:9354;height:1427">
              <v:imagedata r:id="rId10" o:title=""/>
            </v:shape>
            <v:shape id="_x0000_s1173" style="position:absolute;left:4282;top:137;width:2542;height:2208" coordorigin="4282,137" coordsize="2542,2208" path="m5553,137r104,4l5759,152r99,17l5955,194r93,30l6137,261r86,42l6304,350r76,53l6452,461r66,62l6579,589r55,71l6682,734r42,78l6759,892r28,84l6807,1062r13,89l6824,1241r-4,91l6807,1420r-20,87l6759,1590r-35,81l6682,1749r-48,74l6579,1893r-61,67l6452,2022r-72,58l6304,2132r-81,48l6137,2222r-89,37l5955,2289r-97,24l5759,2331r-102,11l5553,2345r-104,-3l5347,2331r-99,-18l5151,2289r-93,-30l4969,2222r-86,-42l4802,2132r-76,-52l4654,2022r-66,-62l4527,1893r-55,-70l4424,1749r-42,-78l4347,1590r-28,-83l4299,1420r-13,-88l4282,1241r4,-90l4299,1062r20,-86l4347,892r35,-80l4424,734r48,-74l4527,589r61,-66l4654,461r72,-58l4802,350r81,-47l4969,261r89,-37l5151,194r97,-25l5347,152r102,-11l5553,137xe" filled="f" strokecolor="red" strokeweight="2pt">
              <v:path arrowok="t"/>
            </v:shape>
            <v:shape id="_x0000_s1172" type="#_x0000_t75" style="position:absolute;left:5789;top:2214;width:1279;height:917">
              <v:imagedata r:id="rId11" o:title=""/>
            </v:shape>
            <v:shape id="_x0000_s1171" style="position:absolute;left:5856;top:2246;width:970;height:607" coordorigin="5856,2246" coordsize="970,607" path="m6682,2800r-25,-16l6625,2836r201,16l6682,2800xe" fillcolor="red" stroked="f">
              <v:path arrowok="t"/>
            </v:shape>
            <v:shape id="_x0000_s1170" style="position:absolute;left:5856;top:2246;width:970;height:607" coordorigin="5856,2246" coordsize="970,607" path="m6719,2682r-31,51l6713,2749r6,-67xe" fillcolor="red" stroked="f">
              <v:path arrowok="t"/>
            </v:shape>
            <v:shape id="_x0000_s1169" style="position:absolute;left:5856;top:2246;width:970;height:607" coordorigin="5856,2246" coordsize="970,607" path="m5888,2246r-32,51l6657,2784r25,16l6826,2852,6719,2682r-6,67l6688,2733,5888,2246xe" fillcolor="red" stroked="f">
              <v:path arrowok="t"/>
            </v:shape>
            <w10:wrap anchorx="page"/>
          </v:group>
        </w:pict>
      </w:r>
      <w:r w:rsidR="00AB5564">
        <w:rPr>
          <w:position w:val="-1"/>
          <w:sz w:val="28"/>
          <w:szCs w:val="28"/>
        </w:rPr>
        <w:t>Isi website</w:t>
      </w:r>
    </w:p>
    <w:p w14:paraId="6198E804" w14:textId="05FD08FE" w:rsidR="005774FF" w:rsidRDefault="006440A6">
      <w:pPr>
        <w:spacing w:before="2" w:line="180" w:lineRule="exact"/>
        <w:rPr>
          <w:sz w:val="19"/>
          <w:szCs w:val="19"/>
        </w:rPr>
      </w:pPr>
      <w:r>
        <w:pict w14:anchorId="7AEAB34C">
          <v:group id="_x0000_s1157" style="position:absolute;margin-left:553.3pt;margin-top:362.6pt;width:26.85pt;height:225.95pt;z-index:-251667456;mso-position-horizontal-relative:page;mso-position-vertical-relative:page" coordorigin="11066,7252" coordsize="537,4519">
            <v:shape id="_x0000_s1159" type="#_x0000_t75" style="position:absolute;left:11114;top:7252;width:489;height:3432">
              <v:imagedata r:id="rId12" o:title=""/>
            </v:shape>
            <v:shape id="_x0000_s1158" type="#_x0000_t75" style="position:absolute;left:11066;top:8351;width:334;height:3420">
              <v:imagedata r:id="rId13" o:title=""/>
            </v:shape>
            <w10:wrap anchorx="page" anchory="page"/>
          </v:group>
        </w:pict>
      </w:r>
    </w:p>
    <w:p w14:paraId="4209CE06" w14:textId="77777777" w:rsidR="005774FF" w:rsidRDefault="005774FF">
      <w:pPr>
        <w:spacing w:line="200" w:lineRule="exact"/>
      </w:pPr>
    </w:p>
    <w:p w14:paraId="0D319D97" w14:textId="77777777" w:rsidR="005774FF" w:rsidRDefault="005774FF">
      <w:pPr>
        <w:spacing w:line="200" w:lineRule="exact"/>
      </w:pPr>
    </w:p>
    <w:p w14:paraId="4377626D" w14:textId="77777777" w:rsidR="005774FF" w:rsidRDefault="005774FF">
      <w:pPr>
        <w:spacing w:line="200" w:lineRule="exact"/>
      </w:pPr>
    </w:p>
    <w:p w14:paraId="5607CEC1" w14:textId="4E4FBBF4" w:rsidR="005774FF" w:rsidRDefault="005774FF">
      <w:pPr>
        <w:spacing w:line="200" w:lineRule="exact"/>
      </w:pPr>
    </w:p>
    <w:p w14:paraId="0493B62E" w14:textId="77777777" w:rsidR="005774FF" w:rsidRDefault="005774FF">
      <w:pPr>
        <w:spacing w:line="200" w:lineRule="exact"/>
      </w:pPr>
    </w:p>
    <w:p w14:paraId="31C0C40D" w14:textId="117E4CAB" w:rsidR="005774FF" w:rsidRDefault="005774FF">
      <w:pPr>
        <w:spacing w:line="200" w:lineRule="exact"/>
      </w:pPr>
    </w:p>
    <w:p w14:paraId="4B2DE92F" w14:textId="702446D5" w:rsidR="005774FF" w:rsidRDefault="00102E17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9379C4" wp14:editId="414B06C0">
                <wp:simplePos x="0" y="0"/>
                <wp:positionH relativeFrom="column">
                  <wp:posOffset>3507740</wp:posOffset>
                </wp:positionH>
                <wp:positionV relativeFrom="paragraph">
                  <wp:posOffset>6985</wp:posOffset>
                </wp:positionV>
                <wp:extent cx="2293620" cy="11353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113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DA09F" w14:textId="5261C380" w:rsidR="00102E17" w:rsidRPr="00102E17" w:rsidRDefault="00102E17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  <w:r w:rsidRPr="00102E17">
                              <w:rPr>
                                <w:sz w:val="28"/>
                                <w:lang w:val="id-ID"/>
                              </w:rPr>
                              <w:t>Menu yang bisa di dropdown ketika kusor mendekati Menu. Untuk melihat menu Kopi dan Makanan Penutup &amp;Kue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379C4" id="Text Box 22" o:spid="_x0000_s1026" type="#_x0000_t202" style="position:absolute;margin-left:276.2pt;margin-top:.55pt;width:180.6pt;height:89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" filled="f" stroked="f" strokeweight=".5pt">
                <v:textbox>
                  <w:txbxContent>
                    <w:p w14:paraId="528DA09F" w14:textId="5261C380" w:rsidR="00102E17" w:rsidRPr="00102E17" w:rsidRDefault="00102E17">
                      <w:pPr>
                        <w:rPr>
                          <w:sz w:val="28"/>
                          <w:lang w:val="id-ID"/>
                        </w:rPr>
                      </w:pPr>
                      <w:r w:rsidRPr="00102E17">
                        <w:rPr>
                          <w:sz w:val="28"/>
                          <w:lang w:val="id-ID"/>
                        </w:rPr>
                        <w:t>Menu yang bisa di dropdown ketika kusor mendekati Menu. Untuk melihat menu Kopi dan Makanan Penutup &amp;Kue</w:t>
                      </w:r>
                    </w:p>
                  </w:txbxContent>
                </v:textbox>
              </v:shape>
            </w:pict>
          </mc:Fallback>
        </mc:AlternateContent>
      </w:r>
    </w:p>
    <w:p w14:paraId="3B578E56" w14:textId="4FD68364" w:rsidR="005774FF" w:rsidRDefault="005774FF">
      <w:pPr>
        <w:spacing w:line="200" w:lineRule="exact"/>
      </w:pPr>
    </w:p>
    <w:p w14:paraId="28FC400D" w14:textId="2A3937F4" w:rsidR="005774FF" w:rsidRDefault="005774FF">
      <w:pPr>
        <w:spacing w:line="200" w:lineRule="exact"/>
      </w:pPr>
    </w:p>
    <w:p w14:paraId="7031FF26" w14:textId="64C69A68" w:rsidR="005774FF" w:rsidRDefault="005774FF">
      <w:pPr>
        <w:spacing w:line="200" w:lineRule="exact"/>
      </w:pPr>
    </w:p>
    <w:p w14:paraId="49163922" w14:textId="7C837972" w:rsidR="005774FF" w:rsidRPr="00102E17" w:rsidRDefault="005774FF">
      <w:pPr>
        <w:spacing w:before="28" w:line="320" w:lineRule="exact"/>
        <w:ind w:left="5633" w:right="503"/>
        <w:rPr>
          <w:sz w:val="28"/>
          <w:szCs w:val="28"/>
          <w:lang w:val="id-ID"/>
        </w:rPr>
      </w:pPr>
    </w:p>
    <w:p w14:paraId="749AAF94" w14:textId="7991B53C" w:rsidR="005774FF" w:rsidRDefault="005774FF">
      <w:pPr>
        <w:spacing w:line="200" w:lineRule="exact"/>
      </w:pPr>
    </w:p>
    <w:p w14:paraId="6D4EC5FC" w14:textId="5352CFF2" w:rsidR="005774FF" w:rsidRDefault="005774FF">
      <w:pPr>
        <w:spacing w:line="200" w:lineRule="exact"/>
      </w:pPr>
    </w:p>
    <w:p w14:paraId="020E5341" w14:textId="4431AF41" w:rsidR="005774FF" w:rsidRDefault="006440A6">
      <w:pPr>
        <w:spacing w:line="200" w:lineRule="exact"/>
      </w:pPr>
      <w:r>
        <w:pict w14:anchorId="647F18E3">
          <v:group id="_x0000_s1160" style="position:absolute;margin-left:61.2pt;margin-top:660.8pt;width:467.05pt;height:59.9pt;z-index:-251665408;mso-position-horizontal-relative:page;mso-position-vertical-relative:page" coordorigin="1131,13804" coordsize="9341,1198">
            <v:shape id="_x0000_s1166" type="#_x0000_t75" style="position:absolute;left:1131;top:13945;width:9341;height:450">
              <v:imagedata r:id="rId14" o:title=""/>
            </v:shape>
            <v:shape id="_x0000_s1165" style="position:absolute;left:6010;top:13824;width:2542;height:688" coordorigin="6010,13824" coordsize="2542,688" path="m7281,13824r104,2l7487,13829r99,5l7683,13842r93,9l7865,13863r86,13l8032,13891r76,16l8180,13925r66,20l8307,13965r103,45l8487,14060r48,53l8552,14168r-4,29l8515,14251r-63,51l8362,14350r-116,42l8180,14412r-72,18l8032,14446r-81,15l7865,14474r-89,11l7683,14495r-97,7l7487,14508r-102,3l7281,14512r-104,-1l7075,14508r-99,-6l6879,14495r-93,-10l6697,14474r-86,-13l6530,14446r-76,-16l6382,14412r-66,-20l6255,14372r-103,-45l6075,14277r-48,-53l6010,14168r4,-28l6047,14086r63,-51l6200,13987r116,-42l6382,13925r72,-18l6530,13891r81,-15l6697,13863r89,-12l6879,13842r97,-8l7075,13829r102,-3l7281,13824xe" filled="f" strokecolor="red" strokeweight="2pt">
              <v:path arrowok="t"/>
            </v:shape>
            <v:shape id="_x0000_s1164" type="#_x0000_t75" style="position:absolute;left:8290;top:14338;width:1404;height:665">
              <v:imagedata r:id="rId15" o:title=""/>
            </v:shape>
            <v:shape id="_x0000_s1163" style="position:absolute;left:8357;top:14369;width:1096;height:391" coordorigin="8357,14369" coordsize="1096,391" path="m9301,14711r-29,-9l9255,14760r198,-35l9301,14711xe" fillcolor="red" stroked="f">
              <v:path arrowok="t"/>
            </v:shape>
            <v:shape id="_x0000_s1162" style="position:absolute;left:8357;top:14369;width:1096;height:391" coordorigin="8357,14369" coordsize="1096,391" path="m9318,14653r-11,-66l9289,14645r29,8xe" fillcolor="red" stroked="f">
              <v:path arrowok="t"/>
            </v:shape>
            <v:shape id="_x0000_s1161" style="position:absolute;left:8357;top:14369;width:1096;height:391" coordorigin="8357,14369" coordsize="1096,391" path="m8375,14369r-18,57l9272,14702r29,9l9453,14725r-146,-138l9318,14653r-29,-8l8375,14369xe" fillcolor="red" stroked="f">
              <v:path arrowok="t"/>
            </v:shape>
            <w10:wrap anchorx="page" anchory="page"/>
          </v:group>
        </w:pict>
      </w:r>
    </w:p>
    <w:p w14:paraId="7A9C9E14" w14:textId="77777777" w:rsidR="005774FF" w:rsidRDefault="005774FF">
      <w:pPr>
        <w:spacing w:line="200" w:lineRule="exact"/>
      </w:pPr>
    </w:p>
    <w:p w14:paraId="656971AE" w14:textId="77777777" w:rsidR="005774FF" w:rsidRDefault="005774FF">
      <w:pPr>
        <w:spacing w:line="200" w:lineRule="exact"/>
      </w:pPr>
    </w:p>
    <w:p w14:paraId="193B2044" w14:textId="77777777" w:rsidR="005774FF" w:rsidRDefault="005774FF">
      <w:pPr>
        <w:spacing w:line="200" w:lineRule="exact"/>
      </w:pPr>
    </w:p>
    <w:p w14:paraId="0C519471" w14:textId="77777777" w:rsidR="005774FF" w:rsidRDefault="005774FF">
      <w:pPr>
        <w:spacing w:line="200" w:lineRule="exact"/>
      </w:pPr>
    </w:p>
    <w:p w14:paraId="30B86E52" w14:textId="77777777" w:rsidR="005774FF" w:rsidRDefault="005774FF">
      <w:pPr>
        <w:spacing w:before="8" w:line="200" w:lineRule="exact"/>
      </w:pPr>
    </w:p>
    <w:p w14:paraId="2E6D0D44" w14:textId="77777777" w:rsidR="005774FF" w:rsidRDefault="00AB5564">
      <w:pPr>
        <w:spacing w:before="28" w:line="320" w:lineRule="exact"/>
        <w:ind w:left="6125" w:right="296"/>
        <w:rPr>
          <w:sz w:val="28"/>
          <w:szCs w:val="28"/>
        </w:rPr>
        <w:sectPr w:rsidR="005774FF">
          <w:type w:val="continuous"/>
          <w:pgSz w:w="12240" w:h="15840"/>
          <w:pgMar w:top="1380" w:right="1360" w:bottom="280" w:left="1340" w:header="720" w:footer="720" w:gutter="0"/>
          <w:cols w:space="720"/>
        </w:sectPr>
      </w:pPr>
      <w:proofErr w:type="spellStart"/>
      <w:r>
        <w:rPr>
          <w:sz w:val="28"/>
          <w:szCs w:val="28"/>
        </w:rPr>
        <w:t>Warna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didekati</w:t>
      </w:r>
      <w:proofErr w:type="spellEnd"/>
      <w:r>
        <w:rPr>
          <w:sz w:val="28"/>
          <w:szCs w:val="28"/>
        </w:rPr>
        <w:t xml:space="preserve"> oleh cursor</w:t>
      </w:r>
    </w:p>
    <w:p w14:paraId="28A2BC80" w14:textId="000EC10C" w:rsidR="005774FF" w:rsidRPr="000014A0" w:rsidRDefault="00AB5564">
      <w:pPr>
        <w:spacing w:before="72" w:line="300" w:lineRule="exact"/>
        <w:ind w:left="3302"/>
        <w:rPr>
          <w:sz w:val="28"/>
          <w:szCs w:val="28"/>
          <w:lang w:val="id-ID"/>
        </w:rPr>
      </w:pPr>
      <w:r>
        <w:rPr>
          <w:position w:val="-1"/>
          <w:sz w:val="28"/>
          <w:szCs w:val="28"/>
        </w:rPr>
        <w:lastRenderedPageBreak/>
        <w:t xml:space="preserve">Gambar </w:t>
      </w:r>
      <w:proofErr w:type="spellStart"/>
      <w:r>
        <w:rPr>
          <w:position w:val="-1"/>
          <w:sz w:val="28"/>
          <w:szCs w:val="28"/>
        </w:rPr>
        <w:t>Konten</w:t>
      </w:r>
      <w:proofErr w:type="spellEnd"/>
      <w:r>
        <w:rPr>
          <w:position w:val="-1"/>
          <w:sz w:val="28"/>
          <w:szCs w:val="28"/>
        </w:rPr>
        <w:t xml:space="preserve"> di </w:t>
      </w:r>
      <w:r w:rsidR="000014A0">
        <w:rPr>
          <w:position w:val="-1"/>
          <w:sz w:val="28"/>
          <w:szCs w:val="28"/>
          <w:lang w:val="id-ID"/>
        </w:rPr>
        <w:t>Beranda</w:t>
      </w:r>
    </w:p>
    <w:p w14:paraId="06264954" w14:textId="0FC2690D" w:rsidR="005774FF" w:rsidRDefault="000014A0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3EBE45" wp14:editId="5CEA6E32">
                <wp:simplePos x="0" y="0"/>
                <wp:positionH relativeFrom="column">
                  <wp:posOffset>2240915</wp:posOffset>
                </wp:positionH>
                <wp:positionV relativeFrom="paragraph">
                  <wp:posOffset>8255</wp:posOffset>
                </wp:positionV>
                <wp:extent cx="45085" cy="728345"/>
                <wp:effectExtent l="209550" t="0" r="202565" b="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85704">
                          <a:off x="0" y="0"/>
                          <a:ext cx="45085" cy="72834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292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" o:spid="_x0000_s1026" type="#_x0000_t67" style="position:absolute;margin-left:176.45pt;margin-top:.65pt;width:3.55pt;height:57.35pt;rotation:-9627562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" adj="20931" fillcolor="red" strokecolor="red" strokeweight="2pt"/>
            </w:pict>
          </mc:Fallback>
        </mc:AlternateContent>
      </w:r>
    </w:p>
    <w:p w14:paraId="05D7D24B" w14:textId="51EEC089" w:rsidR="005774FF" w:rsidRDefault="000014A0">
      <w:pPr>
        <w:spacing w:line="200" w:lineRule="exac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14F39D" wp14:editId="42A5B1EE">
            <wp:simplePos x="0" y="0"/>
            <wp:positionH relativeFrom="column">
              <wp:posOffset>-87630</wp:posOffset>
            </wp:positionH>
            <wp:positionV relativeFrom="paragraph">
              <wp:posOffset>154940</wp:posOffset>
            </wp:positionV>
            <wp:extent cx="5367816" cy="2491740"/>
            <wp:effectExtent l="0" t="0" r="444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16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B3241" w14:textId="3FA70D64" w:rsidR="005774FF" w:rsidRDefault="006440A6">
      <w:pPr>
        <w:spacing w:line="200" w:lineRule="exact"/>
      </w:pPr>
      <w:r>
        <w:pict w14:anchorId="107E6413">
          <v:group id="_x0000_s1133" style="position:absolute;margin-left:515.5pt;margin-top:2.25pt;width:18pt;height:406.45pt;z-index:-251661312;mso-position-horizontal-relative:page" coordorigin="10658,-4063" coordsize="360,8129">
            <v:shape id="_x0000_s1135" style="position:absolute;left:10678;top:-4043;width:320;height:8089" coordorigin="10678,-4043" coordsize="320,8089" path="m10838,-4043r-160,160l10758,-3883r,7769l10678,3886r160,160l10998,3886r-80,l10918,-3883r80,l10838,-4043xe" fillcolor="#ffc000" stroked="f">
              <v:path arrowok="t"/>
            </v:shape>
            <v:shape id="_x0000_s1134" style="position:absolute;left:10678;top:-4043;width:320;height:8089" coordorigin="10678,-4043" coordsize="320,8089" path="m10998,-3883r-160,-160l10678,-3883r80,l10758,3886r-80,l10838,4046r160,-160l10918,3886r,-7769l10998,-3883xe" filled="f" strokecolor="red" strokeweight="2pt">
              <v:path arrowok="t"/>
            </v:shape>
            <w10:wrap anchorx="page"/>
          </v:group>
        </w:pict>
      </w:r>
    </w:p>
    <w:p w14:paraId="19B3CB7F" w14:textId="6CE7434D" w:rsidR="005774FF" w:rsidRDefault="005774FF">
      <w:pPr>
        <w:spacing w:line="200" w:lineRule="exact"/>
      </w:pPr>
    </w:p>
    <w:p w14:paraId="21927F7C" w14:textId="563B0E7F" w:rsidR="005774FF" w:rsidRDefault="005774FF">
      <w:pPr>
        <w:spacing w:line="200" w:lineRule="exact"/>
      </w:pPr>
    </w:p>
    <w:p w14:paraId="0C31824E" w14:textId="4D103190" w:rsidR="005774FF" w:rsidRDefault="005774FF">
      <w:pPr>
        <w:spacing w:line="200" w:lineRule="exact"/>
      </w:pPr>
    </w:p>
    <w:p w14:paraId="62609E09" w14:textId="758646B6" w:rsidR="005774FF" w:rsidRDefault="005774FF" w:rsidP="00F930F3">
      <w:pPr>
        <w:spacing w:line="200" w:lineRule="exact"/>
        <w:ind w:left="720" w:hanging="720"/>
      </w:pPr>
    </w:p>
    <w:p w14:paraId="2F9BA5D9" w14:textId="77777777" w:rsidR="005774FF" w:rsidRDefault="005774FF">
      <w:pPr>
        <w:spacing w:line="200" w:lineRule="exact"/>
      </w:pPr>
    </w:p>
    <w:p w14:paraId="013642DD" w14:textId="75E03D05" w:rsidR="005774FF" w:rsidRDefault="005774FF">
      <w:pPr>
        <w:spacing w:line="200" w:lineRule="exact"/>
      </w:pPr>
    </w:p>
    <w:p w14:paraId="19AFC146" w14:textId="77777777" w:rsidR="005774FF" w:rsidRDefault="005774FF">
      <w:pPr>
        <w:spacing w:line="200" w:lineRule="exact"/>
      </w:pPr>
    </w:p>
    <w:p w14:paraId="06965B9F" w14:textId="36973201" w:rsidR="005774FF" w:rsidRDefault="005774FF">
      <w:pPr>
        <w:spacing w:line="200" w:lineRule="exact"/>
      </w:pPr>
    </w:p>
    <w:p w14:paraId="5145A2CA" w14:textId="77777777" w:rsidR="005774FF" w:rsidRDefault="005774FF">
      <w:pPr>
        <w:spacing w:line="200" w:lineRule="exact"/>
      </w:pPr>
    </w:p>
    <w:p w14:paraId="7782EE2B" w14:textId="391AA089" w:rsidR="005774FF" w:rsidRDefault="005774FF">
      <w:pPr>
        <w:spacing w:line="200" w:lineRule="exact"/>
      </w:pPr>
    </w:p>
    <w:p w14:paraId="74F7D46A" w14:textId="77777777" w:rsidR="005774FF" w:rsidRDefault="005774FF">
      <w:pPr>
        <w:spacing w:line="200" w:lineRule="exact"/>
      </w:pPr>
    </w:p>
    <w:p w14:paraId="629CDCD1" w14:textId="1AF3BC20" w:rsidR="005774FF" w:rsidRDefault="005774FF">
      <w:pPr>
        <w:spacing w:line="200" w:lineRule="exact"/>
      </w:pPr>
    </w:p>
    <w:p w14:paraId="36D036F0" w14:textId="77777777" w:rsidR="005774FF" w:rsidRDefault="005774FF">
      <w:pPr>
        <w:spacing w:line="200" w:lineRule="exact"/>
      </w:pPr>
    </w:p>
    <w:p w14:paraId="6CD85613" w14:textId="6C798E07" w:rsidR="005774FF" w:rsidRDefault="005774FF">
      <w:pPr>
        <w:spacing w:line="200" w:lineRule="exact"/>
      </w:pPr>
    </w:p>
    <w:p w14:paraId="426AFC48" w14:textId="25B02451" w:rsidR="005774FF" w:rsidRDefault="005774FF">
      <w:pPr>
        <w:spacing w:line="200" w:lineRule="exact"/>
      </w:pPr>
    </w:p>
    <w:p w14:paraId="1D5D26DB" w14:textId="2D3124C4" w:rsidR="005774FF" w:rsidRDefault="005774FF">
      <w:pPr>
        <w:spacing w:line="200" w:lineRule="exact"/>
      </w:pPr>
    </w:p>
    <w:p w14:paraId="19A86B17" w14:textId="77777777" w:rsidR="005774FF" w:rsidRDefault="005774FF">
      <w:pPr>
        <w:spacing w:line="200" w:lineRule="exact"/>
      </w:pPr>
    </w:p>
    <w:p w14:paraId="6D21086D" w14:textId="38AE8EB5" w:rsidR="005774FF" w:rsidRDefault="006440A6">
      <w:pPr>
        <w:spacing w:line="200" w:lineRule="exact"/>
      </w:pPr>
      <w:r>
        <w:pict w14:anchorId="5BD1D836">
          <v:shape id="_x0000_s1132" type="#_x0000_t202" style="position:absolute;margin-left:556.85pt;margin-top:3.8pt;width:16.05pt;height:73.1pt;z-index:-251659264;mso-position-horizontal-relative:page" filled="f" stroked="f">
            <v:textbox style="layout-flow:vertical;mso-next-textbox:#_x0000_s1132" inset="0,0,0,0">
              <w:txbxContent>
                <w:p w14:paraId="29E0B49B" w14:textId="77777777" w:rsidR="005774FF" w:rsidRDefault="00AB5564">
                  <w:pPr>
                    <w:spacing w:line="30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B   O   D   Y</w:t>
                  </w:r>
                </w:p>
              </w:txbxContent>
            </v:textbox>
            <w10:wrap anchorx="page"/>
          </v:shape>
        </w:pict>
      </w:r>
    </w:p>
    <w:p w14:paraId="274D2AD8" w14:textId="1EDF5316" w:rsidR="005774FF" w:rsidRDefault="005774FF">
      <w:pPr>
        <w:spacing w:before="16" w:line="220" w:lineRule="exact"/>
        <w:rPr>
          <w:sz w:val="22"/>
          <w:szCs w:val="22"/>
        </w:rPr>
      </w:pPr>
    </w:p>
    <w:p w14:paraId="56717403" w14:textId="7C422EE5" w:rsidR="005774FF" w:rsidRDefault="00102E17" w:rsidP="000014A0">
      <w:pPr>
        <w:spacing w:before="24"/>
        <w:ind w:right="-164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3D9FE6" wp14:editId="70DC7B16">
                <wp:simplePos x="0" y="0"/>
                <wp:positionH relativeFrom="column">
                  <wp:posOffset>271780</wp:posOffset>
                </wp:positionH>
                <wp:positionV relativeFrom="paragraph">
                  <wp:posOffset>444500</wp:posOffset>
                </wp:positionV>
                <wp:extent cx="1493520" cy="1432560"/>
                <wp:effectExtent l="0" t="0" r="1143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1432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11ED02" id="Oval 18" o:spid="_x0000_s1026" style="position:absolute;margin-left:21.4pt;margin-top:35pt;width:117.6pt;height:11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" filled="f" strokecolor="#c0504d [3205]" strokeweight="2pt"/>
            </w:pict>
          </mc:Fallback>
        </mc:AlternateContent>
      </w:r>
      <w:r w:rsidR="000014A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C92C63" wp14:editId="4BA25FE6">
                <wp:simplePos x="0" y="0"/>
                <wp:positionH relativeFrom="column">
                  <wp:posOffset>1778772</wp:posOffset>
                </wp:positionH>
                <wp:positionV relativeFrom="paragraph">
                  <wp:posOffset>1748992</wp:posOffset>
                </wp:positionV>
                <wp:extent cx="56766" cy="1063732"/>
                <wp:effectExtent l="266700" t="0" r="267335" b="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6986">
                          <a:off x="0" y="0"/>
                          <a:ext cx="56766" cy="10637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8BCC" id="Arrow: Down 17" o:spid="_x0000_s1026" type="#_x0000_t67" style="position:absolute;margin-left:140.05pt;margin-top:137.7pt;width:4.45pt;height:83.75pt;rotation:-1925681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" adj="21024" fillcolor="red" strokecolor="red" strokeweight="2pt"/>
            </w:pict>
          </mc:Fallback>
        </mc:AlternateContent>
      </w:r>
      <w:r w:rsidR="000014A0">
        <w:rPr>
          <w:noProof/>
        </w:rPr>
        <w:drawing>
          <wp:inline distT="0" distB="0" distL="0" distR="0" wp14:anchorId="7F88301E" wp14:editId="1F63112D">
            <wp:extent cx="5318760" cy="2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3" cy="260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564">
        <w:rPr>
          <w:sz w:val="28"/>
          <w:szCs w:val="28"/>
        </w:rPr>
        <w:t xml:space="preserve"> </w:t>
      </w:r>
      <w:r w:rsidR="006440A6">
        <w:pict w14:anchorId="1C606902">
          <v:shape id="_x0000_i1025" type="#_x0000_t75" style="width:16.8pt;height:171pt">
            <v:imagedata r:id="rId13" o:title=""/>
          </v:shape>
        </w:pict>
      </w:r>
    </w:p>
    <w:p w14:paraId="597C853C" w14:textId="074D874F" w:rsidR="005774FF" w:rsidRDefault="005774FF">
      <w:pPr>
        <w:spacing w:line="200" w:lineRule="exact"/>
      </w:pPr>
    </w:p>
    <w:p w14:paraId="19102917" w14:textId="4F122B63" w:rsidR="005774FF" w:rsidRDefault="000014A0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175B3F" wp14:editId="2D25E6F0">
                <wp:simplePos x="0" y="0"/>
                <wp:positionH relativeFrom="column">
                  <wp:posOffset>1818640</wp:posOffset>
                </wp:positionH>
                <wp:positionV relativeFrom="paragraph">
                  <wp:posOffset>5080</wp:posOffset>
                </wp:positionV>
                <wp:extent cx="2506980" cy="327660"/>
                <wp:effectExtent l="0" t="0" r="2667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78B748" w14:textId="7B67FA06" w:rsidR="000014A0" w:rsidRPr="000014A0" w:rsidRDefault="00494A94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sz w:val="28"/>
                                <w:lang w:val="id-ID"/>
                              </w:rPr>
                              <w:t>Penjelasan</w:t>
                            </w:r>
                            <w:r w:rsidR="000014A0" w:rsidRPr="000014A0">
                              <w:rPr>
                                <w:sz w:val="28"/>
                                <w:lang w:val="id-ID"/>
                              </w:rPr>
                              <w:t xml:space="preserve"> konten di Beranda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75B3F" id="Text Box 16" o:spid="_x0000_s1027" type="#_x0000_t202" style="position:absolute;margin-left:143.2pt;margin-top:.4pt;width:197.4pt;height:25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" fillcolor="white [3201]" strokecolor="white [3212]" strokeweight=".5pt">
                <v:textbox>
                  <w:txbxContent>
                    <w:p w14:paraId="6E78B748" w14:textId="7B67FA06" w:rsidR="000014A0" w:rsidRPr="000014A0" w:rsidRDefault="00494A94">
                      <w:pPr>
                        <w:rPr>
                          <w:sz w:val="28"/>
                          <w:lang w:val="id-ID"/>
                        </w:rPr>
                      </w:pPr>
                      <w:r>
                        <w:rPr>
                          <w:sz w:val="28"/>
                          <w:lang w:val="id-ID"/>
                        </w:rPr>
                        <w:t>Penjelasan</w:t>
                      </w:r>
                      <w:r w:rsidR="000014A0" w:rsidRPr="000014A0">
                        <w:rPr>
                          <w:sz w:val="28"/>
                          <w:lang w:val="id-ID"/>
                        </w:rPr>
                        <w:t xml:space="preserve"> konten di Beranda</w:t>
                      </w:r>
                    </w:p>
                  </w:txbxContent>
                </v:textbox>
              </v:shape>
            </w:pict>
          </mc:Fallback>
        </mc:AlternateContent>
      </w:r>
    </w:p>
    <w:p w14:paraId="1C05061D" w14:textId="28865CE6" w:rsidR="005774FF" w:rsidRDefault="005774FF">
      <w:pPr>
        <w:spacing w:line="200" w:lineRule="exact"/>
      </w:pPr>
    </w:p>
    <w:p w14:paraId="07C84734" w14:textId="643F3773" w:rsidR="005774FF" w:rsidRDefault="006440A6">
      <w:pPr>
        <w:spacing w:before="11" w:line="280" w:lineRule="exact"/>
        <w:rPr>
          <w:sz w:val="28"/>
          <w:szCs w:val="28"/>
        </w:rPr>
      </w:pPr>
      <w:r>
        <w:pict w14:anchorId="67A039E0">
          <v:group id="_x0000_s1147" style="position:absolute;margin-left:52.1pt;margin-top:527.95pt;width:451.15pt;height:63.65pt;z-index:-251662336;mso-position-horizontal-relative:page;mso-position-vertical-relative:page" coordorigin="1438,9982" coordsize="9023,1273">
            <v:shape id="_x0000_s1153" type="#_x0000_t75" style="position:absolute;left:1438;top:10604;width:9023;height:651">
              <v:imagedata r:id="rId18" o:title=""/>
            </v:shape>
            <v:shape id="_x0000_s1152" style="position:absolute;left:2002;top:10610;width:7500;height:362" coordorigin="2002,10610" coordsize="7500,362" path="m2002,10791r109,-44l2193,10734r104,-13l2421,10708r143,-12l2726,10684r179,-11l3100,10663r212,-9l3537,10645r240,-8l4029,10630r263,-6l4567,10619r284,-4l5144,10612r300,-1l5752,10610r308,1l6360,10612r293,3l6937,10619r275,5l7475,10630r252,7l7967,10645r225,9l8404,10663r195,10l8778,10684r162,12l9083,10708r124,13l9311,10734r82,13l9453,10762r49,29l9490,10806r-97,29l9311,10848r-104,13l9083,10874r-143,12l8778,10898r-179,11l8404,10919r-212,9l7967,10937r-240,8l7475,10952r-263,6l6937,10963r-284,4l6360,10970r-300,1l5752,10972r-308,-1l5144,10970r-293,-3l4567,10963r-275,-5l4029,10952r-252,-7l3537,10937r-225,-9l3100,10919r-195,-10l2726,10898r-162,-12l2421,10874r-124,-13l2193,10848r-82,-13l2051,10820r-49,-29xe" filled="f" strokecolor="red" strokeweight="2pt">
              <v:path arrowok="t"/>
            </v:shape>
            <v:shape id="_x0000_s1151" type="#_x0000_t75" style="position:absolute;left:4882;top:9982;width:1757;height:754">
              <v:imagedata r:id="rId19" o:title=""/>
            </v:shape>
            <v:shape id="_x0000_s1150" style="position:absolute;left:4949;top:10158;width:1448;height:482" coordorigin="4949,10158" coordsize="1448,482" path="m4949,10582r16,58l6232,10273r29,-8l6249,10331r148,-137l6245,10207r-29,8l4949,10582xe" fillcolor="red" stroked="f">
              <v:path arrowok="t"/>
            </v:shape>
            <v:shape id="_x0000_s1149" style="position:absolute;left:4949;top:10158;width:1448;height:482" coordorigin="4949,10158" coordsize="1448,482" path="m6245,10207r152,-13l6199,10158r17,57l6245,10207xe" fillcolor="red" stroked="f">
              <v:path arrowok="t"/>
            </v:shape>
            <v:shape id="_x0000_s1148" style="position:absolute;left:4949;top:10158;width:1448;height:482" coordorigin="4949,10158" coordsize="1448,482" path="m6249,10331r12,-66l6232,10273r17,58xe" fillcolor="red" stroked="f">
              <v:path arrowok="t"/>
            </v:shape>
            <w10:wrap anchorx="page" anchory="page"/>
          </v:group>
        </w:pict>
      </w:r>
    </w:p>
    <w:p w14:paraId="29604001" w14:textId="6E10DF00" w:rsidR="005774FF" w:rsidRDefault="00AB5564">
      <w:pPr>
        <w:ind w:left="4610" w:right="1699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Sosial</w:t>
      </w:r>
      <w:proofErr w:type="spellEnd"/>
      <w:r>
        <w:rPr>
          <w:sz w:val="28"/>
          <w:szCs w:val="28"/>
        </w:rPr>
        <w:t xml:space="preserve"> media/</w:t>
      </w:r>
      <w:proofErr w:type="spellStart"/>
      <w:r>
        <w:rPr>
          <w:sz w:val="28"/>
          <w:szCs w:val="28"/>
        </w:rPr>
        <w:t>kontak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perusahaan</w:t>
      </w:r>
      <w:proofErr w:type="spellEnd"/>
    </w:p>
    <w:p w14:paraId="6C841CFC" w14:textId="3A08EF96" w:rsidR="005774FF" w:rsidRDefault="005774FF">
      <w:pPr>
        <w:spacing w:before="11" w:line="240" w:lineRule="exact"/>
        <w:rPr>
          <w:sz w:val="24"/>
          <w:szCs w:val="24"/>
        </w:rPr>
      </w:pPr>
    </w:p>
    <w:p w14:paraId="2358D959" w14:textId="27E2C923" w:rsidR="005774FF" w:rsidRDefault="006440A6">
      <w:pPr>
        <w:ind w:left="9167"/>
        <w:sectPr w:rsidR="005774FF">
          <w:pgSz w:w="12240" w:h="15840"/>
          <w:pgMar w:top="720" w:right="520" w:bottom="280" w:left="1720" w:header="720" w:footer="720" w:gutter="0"/>
          <w:cols w:space="720"/>
        </w:sectPr>
      </w:pPr>
      <w:r>
        <w:pict w14:anchorId="39A93FF4">
          <v:group id="_x0000_s1128" style="position:absolute;left:0;text-align:left;margin-left:528.6pt;margin-top:2.05pt;width:12.7pt;height:33.65pt;z-index:-251660288;mso-position-horizontal-relative:page" coordorigin="10572,41" coordsize="254,673">
            <v:shape id="_x0000_s1130" style="position:absolute;left:10592;top:61;width:214;height:633" coordorigin="10592,61" coordsize="214,633" path="m10699,694r107,-107l10753,587r,-419l10806,168,10699,61r-107,107l10646,168r,419l10592,587r107,107xe" fillcolor="#ffc000" stroked="f">
              <v:path arrowok="t"/>
            </v:shape>
            <v:shape id="_x0000_s1129" style="position:absolute;left:10592;top:61;width:214;height:633" coordorigin="10592,61" coordsize="214,633" path="m10592,168l10699,61r107,107l10753,168r,419l10806,587r-107,107l10592,587r54,l10646,168r-54,xe" filled="f" strokecolor="red" strokeweight="2pt">
              <v:path arrowok="t"/>
            </v:shape>
            <w10:wrap anchorx="page"/>
          </v:group>
        </w:pict>
      </w:r>
      <w:r>
        <w:pict w14:anchorId="2D073F65">
          <v:shape id="_x0000_s1127" type="#_x0000_t202" style="position:absolute;left:0;text-align:left;margin-left:545.4pt;margin-top:6.3pt;width:16.05pt;height:38.7pt;z-index:-251658240;mso-position-horizontal-relative:page" filled="f" stroked="f">
            <v:textbox style="layout-flow:vertical;mso-next-textbox:#_x0000_s1127" inset="0,0,0,0">
              <w:txbxContent>
                <w:p w14:paraId="5F7DB4C4" w14:textId="77777777" w:rsidR="005774FF" w:rsidRDefault="00AB5564">
                  <w:pPr>
                    <w:spacing w:line="30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Footer</w:t>
                  </w:r>
                </w:p>
              </w:txbxContent>
            </v:textbox>
            <w10:wrap anchorx="page"/>
          </v:shape>
        </w:pict>
      </w:r>
      <w:r>
        <w:pict w14:anchorId="0A17D1AC">
          <v:shape id="_x0000_i1026" type="#_x0000_t75" style="width:18pt;height:54pt">
            <v:imagedata r:id="rId20" o:title=""/>
          </v:shape>
        </w:pict>
      </w:r>
    </w:p>
    <w:p w14:paraId="2296F118" w14:textId="2EFD1435" w:rsidR="005774FF" w:rsidRDefault="006440A6">
      <w:pPr>
        <w:spacing w:before="61" w:line="300" w:lineRule="exact"/>
        <w:ind w:left="5320" w:right="3713"/>
        <w:jc w:val="center"/>
        <w:rPr>
          <w:sz w:val="28"/>
          <w:szCs w:val="28"/>
        </w:rPr>
      </w:pPr>
      <w:r>
        <w:lastRenderedPageBreak/>
        <w:pict w14:anchorId="6A38E3BE">
          <v:shape id="_x0000_s1099" type="#_x0000_t202" style="position:absolute;left:0;text-align:left;margin-left:280.1pt;margin-top:1.35pt;width:73.85pt;height:42.85pt;z-index:-251657216;mso-position-horizontal-relative:page;mso-position-vertical-relative:text" filled="f" stroked="f">
            <v:textbox inset="0,0,0,0">
              <w:txbxContent>
                <w:p w14:paraId="54C17A84" w14:textId="77777777" w:rsidR="005774FF" w:rsidRDefault="00AB5564">
                  <w:pPr>
                    <w:spacing w:before="33"/>
                    <w:ind w:left="949" w:right="-62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Judu</w:t>
                  </w:r>
                  <w:proofErr w:type="spellEnd"/>
                </w:p>
              </w:txbxContent>
            </v:textbox>
            <w10:wrap anchorx="page"/>
          </v:shape>
        </w:pict>
      </w:r>
      <w:r w:rsidR="00AB5564">
        <w:rPr>
          <w:position w:val="-1"/>
          <w:sz w:val="28"/>
          <w:szCs w:val="28"/>
        </w:rPr>
        <w:t>l page kopi</w:t>
      </w:r>
    </w:p>
    <w:p w14:paraId="13ABDD52" w14:textId="639583A3" w:rsidR="005774FF" w:rsidRDefault="005774FF">
      <w:pPr>
        <w:spacing w:before="5" w:line="120" w:lineRule="exact"/>
        <w:rPr>
          <w:sz w:val="12"/>
          <w:szCs w:val="12"/>
        </w:rPr>
      </w:pPr>
    </w:p>
    <w:p w14:paraId="43563DB9" w14:textId="680960BF" w:rsidR="005774FF" w:rsidRDefault="001E41BB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D479D7" wp14:editId="60F64296">
                <wp:simplePos x="0" y="0"/>
                <wp:positionH relativeFrom="column">
                  <wp:posOffset>2992120</wp:posOffset>
                </wp:positionH>
                <wp:positionV relativeFrom="paragraph">
                  <wp:posOffset>59690</wp:posOffset>
                </wp:positionV>
                <wp:extent cx="487680" cy="137160"/>
                <wp:effectExtent l="0" t="114300" r="0" b="12954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4967">
                          <a:off x="0" y="0"/>
                          <a:ext cx="487680" cy="137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11A2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35.6pt;margin-top:4.7pt;width:38.4pt;height:10.8pt;rotation:-2495865fd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" adj="18563" fillcolor="red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F726081" wp14:editId="5792B1F6">
            <wp:simplePos x="0" y="0"/>
            <wp:positionH relativeFrom="column">
              <wp:posOffset>-391160</wp:posOffset>
            </wp:positionH>
            <wp:positionV relativeFrom="paragraph">
              <wp:posOffset>122555</wp:posOffset>
            </wp:positionV>
            <wp:extent cx="6578600" cy="30918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ABF1E" w14:textId="40365E64" w:rsidR="005774FF" w:rsidRDefault="001E41BB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2E0D8B" wp14:editId="474BC0CF">
                <wp:simplePos x="0" y="0"/>
                <wp:positionH relativeFrom="column">
                  <wp:posOffset>1849120</wp:posOffset>
                </wp:positionH>
                <wp:positionV relativeFrom="paragraph">
                  <wp:posOffset>130810</wp:posOffset>
                </wp:positionV>
                <wp:extent cx="1882140" cy="441960"/>
                <wp:effectExtent l="0" t="0" r="22860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441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50E871" id="Oval 2" o:spid="_x0000_s1026" style="position:absolute;margin-left:145.6pt;margin-top:10.3pt;width:148.2pt;height:34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" filled="f" strokecolor="red" strokeweight="2pt"/>
            </w:pict>
          </mc:Fallback>
        </mc:AlternateContent>
      </w:r>
    </w:p>
    <w:p w14:paraId="0BD2C4BB" w14:textId="550C98C4" w:rsidR="005774FF" w:rsidRDefault="005774FF">
      <w:pPr>
        <w:spacing w:line="200" w:lineRule="exact"/>
      </w:pPr>
    </w:p>
    <w:p w14:paraId="2FD203D0" w14:textId="7B6E928A" w:rsidR="005774FF" w:rsidRDefault="005774FF">
      <w:pPr>
        <w:spacing w:line="200" w:lineRule="exact"/>
      </w:pPr>
    </w:p>
    <w:p w14:paraId="26E92026" w14:textId="324FF32C" w:rsidR="005774FF" w:rsidRDefault="005774FF">
      <w:pPr>
        <w:spacing w:line="200" w:lineRule="exact"/>
      </w:pPr>
    </w:p>
    <w:p w14:paraId="5883269F" w14:textId="3A942AB8" w:rsidR="005774FF" w:rsidRDefault="001E41BB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746405" wp14:editId="2DEDBB80">
                <wp:simplePos x="0" y="0"/>
                <wp:positionH relativeFrom="column">
                  <wp:posOffset>363220</wp:posOffset>
                </wp:positionH>
                <wp:positionV relativeFrom="paragraph">
                  <wp:posOffset>87630</wp:posOffset>
                </wp:positionV>
                <wp:extent cx="4960620" cy="2552700"/>
                <wp:effectExtent l="0" t="0" r="1143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C93BA" id="Rectangle 7" o:spid="_x0000_s1026" style="position:absolute;margin-left:28.6pt;margin-top:6.9pt;width:390.6pt;height:20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" filled="f" strokecolor="red" strokeweight="2pt"/>
            </w:pict>
          </mc:Fallback>
        </mc:AlternateContent>
      </w:r>
    </w:p>
    <w:p w14:paraId="3A6D9347" w14:textId="67AA48D8" w:rsidR="005774FF" w:rsidRDefault="005774FF">
      <w:pPr>
        <w:spacing w:line="200" w:lineRule="exact"/>
      </w:pPr>
    </w:p>
    <w:p w14:paraId="18B7EBC1" w14:textId="3A37D481" w:rsidR="005774FF" w:rsidRDefault="005774FF">
      <w:pPr>
        <w:spacing w:line="200" w:lineRule="exact"/>
      </w:pPr>
    </w:p>
    <w:p w14:paraId="62DC003C" w14:textId="03A7E7FC" w:rsidR="005774FF" w:rsidRDefault="005774FF">
      <w:pPr>
        <w:spacing w:line="200" w:lineRule="exact"/>
      </w:pPr>
    </w:p>
    <w:p w14:paraId="3F3B0607" w14:textId="66ED9690" w:rsidR="005774FF" w:rsidRDefault="005774FF">
      <w:pPr>
        <w:spacing w:line="200" w:lineRule="exact"/>
      </w:pPr>
    </w:p>
    <w:p w14:paraId="56631102" w14:textId="47613728" w:rsidR="005774FF" w:rsidRDefault="005774FF">
      <w:pPr>
        <w:spacing w:line="200" w:lineRule="exact"/>
      </w:pPr>
    </w:p>
    <w:p w14:paraId="31906B18" w14:textId="08A85E2A" w:rsidR="005774FF" w:rsidRDefault="005774FF">
      <w:pPr>
        <w:spacing w:line="200" w:lineRule="exact"/>
      </w:pPr>
    </w:p>
    <w:p w14:paraId="0C694ABE" w14:textId="0276F8AC" w:rsidR="005774FF" w:rsidRDefault="005774FF">
      <w:pPr>
        <w:spacing w:before="4" w:line="220" w:lineRule="exact"/>
        <w:rPr>
          <w:sz w:val="22"/>
          <w:szCs w:val="22"/>
        </w:rPr>
      </w:pPr>
    </w:p>
    <w:p w14:paraId="783C8A47" w14:textId="12CE1560" w:rsidR="008845EE" w:rsidRDefault="008845EE">
      <w:pPr>
        <w:spacing w:line="200" w:lineRule="exact"/>
      </w:pPr>
    </w:p>
    <w:p w14:paraId="02775A15" w14:textId="5F66EA2F" w:rsidR="008845EE" w:rsidRDefault="008845EE">
      <w:pPr>
        <w:spacing w:line="200" w:lineRule="exact"/>
      </w:pPr>
    </w:p>
    <w:p w14:paraId="7C89A3FB" w14:textId="4DFF8B44" w:rsidR="008845EE" w:rsidRDefault="008845EE">
      <w:pPr>
        <w:spacing w:line="200" w:lineRule="exact"/>
      </w:pPr>
    </w:p>
    <w:p w14:paraId="012957D1" w14:textId="5C986D20" w:rsidR="008845EE" w:rsidRDefault="008845EE">
      <w:pPr>
        <w:spacing w:line="200" w:lineRule="exact"/>
      </w:pPr>
    </w:p>
    <w:p w14:paraId="41CBE535" w14:textId="0BCE483C" w:rsidR="008845EE" w:rsidRDefault="008845EE">
      <w:pPr>
        <w:spacing w:line="200" w:lineRule="exact"/>
      </w:pPr>
    </w:p>
    <w:p w14:paraId="01381DE9" w14:textId="79F32944" w:rsidR="008845EE" w:rsidRDefault="008845EE">
      <w:pPr>
        <w:spacing w:line="200" w:lineRule="exact"/>
      </w:pPr>
    </w:p>
    <w:p w14:paraId="1485A834" w14:textId="4C505A7E" w:rsidR="008845EE" w:rsidRDefault="008845EE">
      <w:pPr>
        <w:spacing w:line="200" w:lineRule="exact"/>
      </w:pPr>
    </w:p>
    <w:p w14:paraId="1DB55BC6" w14:textId="705D8117" w:rsidR="008845EE" w:rsidRDefault="008845EE">
      <w:pPr>
        <w:spacing w:line="200" w:lineRule="exact"/>
      </w:pPr>
    </w:p>
    <w:p w14:paraId="5FC6E21B" w14:textId="5222F727" w:rsidR="008845EE" w:rsidRDefault="008845EE">
      <w:pPr>
        <w:spacing w:line="200" w:lineRule="exact"/>
      </w:pPr>
    </w:p>
    <w:p w14:paraId="1D335C56" w14:textId="58A3E29A" w:rsidR="008845EE" w:rsidRDefault="008845EE">
      <w:pPr>
        <w:spacing w:line="200" w:lineRule="exact"/>
      </w:pPr>
    </w:p>
    <w:p w14:paraId="3B9B22A8" w14:textId="7DCC0BD5" w:rsidR="008845EE" w:rsidRDefault="008845EE">
      <w:pPr>
        <w:spacing w:line="200" w:lineRule="exact"/>
      </w:pPr>
    </w:p>
    <w:p w14:paraId="4C7D02B4" w14:textId="3BAFDCFB" w:rsidR="008845EE" w:rsidRDefault="008845EE">
      <w:pPr>
        <w:spacing w:line="200" w:lineRule="exact"/>
      </w:pPr>
    </w:p>
    <w:p w14:paraId="3499B1E8" w14:textId="227083CA" w:rsidR="005774FF" w:rsidRDefault="00087B5C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672DA6" wp14:editId="5EFECF4A">
                <wp:simplePos x="0" y="0"/>
                <wp:positionH relativeFrom="column">
                  <wp:posOffset>4340860</wp:posOffset>
                </wp:positionH>
                <wp:positionV relativeFrom="paragraph">
                  <wp:posOffset>77470</wp:posOffset>
                </wp:positionV>
                <wp:extent cx="1508760" cy="9601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6B08F8" w14:textId="7CC37E41" w:rsidR="001E41BB" w:rsidRPr="00087B5C" w:rsidRDefault="001E41BB">
                            <w:pPr>
                              <w:rPr>
                                <w:sz w:val="24"/>
                                <w:lang w:val="id-ID"/>
                              </w:rPr>
                            </w:pPr>
                            <w:r w:rsidRPr="00087B5C">
                              <w:rPr>
                                <w:sz w:val="24"/>
                                <w:lang w:val="id-ID"/>
                              </w:rPr>
                              <w:t>Gambar Slider</w:t>
                            </w:r>
                            <w:r w:rsidR="00087B5C" w:rsidRPr="00087B5C">
                              <w:rPr>
                                <w:sz w:val="24"/>
                                <w:lang w:val="id-ID"/>
                              </w:rPr>
                              <w:t>, serta link ke bagian penjelasan kopi</w:t>
                            </w:r>
                          </w:p>
                          <w:p w14:paraId="74FBED55" w14:textId="77777777" w:rsidR="0022692E" w:rsidRPr="001E41BB" w:rsidRDefault="0022692E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72DA6" id="Text Box 9" o:spid="_x0000_s1028" type="#_x0000_t202" style="position:absolute;margin-left:341.8pt;margin-top:6.1pt;width:118.8pt;height:75.6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" filled="f" stroked="f" strokeweight=".5pt">
                <v:textbox>
                  <w:txbxContent>
                    <w:p w14:paraId="666B08F8" w14:textId="7CC37E41" w:rsidR="001E41BB" w:rsidRPr="00087B5C" w:rsidRDefault="001E41BB">
                      <w:pPr>
                        <w:rPr>
                          <w:sz w:val="24"/>
                          <w:lang w:val="id-ID"/>
                        </w:rPr>
                      </w:pPr>
                      <w:r w:rsidRPr="00087B5C">
                        <w:rPr>
                          <w:sz w:val="24"/>
                          <w:lang w:val="id-ID"/>
                        </w:rPr>
                        <w:t>Gambar Slider</w:t>
                      </w:r>
                      <w:r w:rsidR="00087B5C" w:rsidRPr="00087B5C">
                        <w:rPr>
                          <w:sz w:val="24"/>
                          <w:lang w:val="id-ID"/>
                        </w:rPr>
                        <w:t>, serta link ke bagian penjelasan kopi</w:t>
                      </w:r>
                    </w:p>
                    <w:p w14:paraId="74FBED55" w14:textId="77777777" w:rsidR="0022692E" w:rsidRPr="001E41BB" w:rsidRDefault="0022692E">
                      <w:pPr>
                        <w:rPr>
                          <w:sz w:val="28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41B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D1B7664" wp14:editId="09015A76">
                <wp:simplePos x="0" y="0"/>
                <wp:positionH relativeFrom="column">
                  <wp:posOffset>3869689</wp:posOffset>
                </wp:positionH>
                <wp:positionV relativeFrom="paragraph">
                  <wp:posOffset>71454</wp:posOffset>
                </wp:positionV>
                <wp:extent cx="487680" cy="137160"/>
                <wp:effectExtent l="19050" t="57150" r="26670" b="7239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7670">
                          <a:off x="0" y="0"/>
                          <a:ext cx="487680" cy="137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2E3FE" id="Arrow: Right 8" o:spid="_x0000_s1026" type="#_x0000_t13" style="position:absolute;margin-left:304.7pt;margin-top:5.65pt;width:38.4pt;height:10.8pt;rotation:969572fd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" adj="18563" fillcolor="red" strokecolor="red" strokeweight="2pt"/>
            </w:pict>
          </mc:Fallback>
        </mc:AlternateContent>
      </w:r>
    </w:p>
    <w:p w14:paraId="074AE129" w14:textId="6E26CEFF" w:rsidR="005774FF" w:rsidRDefault="005774FF">
      <w:pPr>
        <w:spacing w:line="200" w:lineRule="exact"/>
      </w:pPr>
    </w:p>
    <w:p w14:paraId="2A8059BB" w14:textId="080D5ECB" w:rsidR="005774FF" w:rsidRDefault="00D4446A" w:rsidP="00593525">
      <w:pPr>
        <w:spacing w:before="24"/>
        <w:rPr>
          <w:sz w:val="28"/>
          <w:szCs w:val="28"/>
        </w:rPr>
        <w:sectPr w:rsidR="005774FF">
          <w:pgSz w:w="12240" w:h="15840"/>
          <w:pgMar w:top="680" w:right="160" w:bottom="280" w:left="172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50AB17" wp14:editId="01529873">
                <wp:simplePos x="0" y="0"/>
                <wp:positionH relativeFrom="column">
                  <wp:posOffset>1483360</wp:posOffset>
                </wp:positionH>
                <wp:positionV relativeFrom="paragraph">
                  <wp:posOffset>882650</wp:posOffset>
                </wp:positionV>
                <wp:extent cx="1525905" cy="1043940"/>
                <wp:effectExtent l="0" t="0" r="17145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1043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3158E" id="Rectangle 38" o:spid="_x0000_s1026" style="position:absolute;margin-left:116.8pt;margin-top:69.5pt;width:120.15pt;height:82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" filled="f" strokecolor="red" strokeweight="2pt"/>
            </w:pict>
          </mc:Fallback>
        </mc:AlternateContent>
      </w:r>
      <w:r w:rsidR="0059352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CE8AC0" wp14:editId="4616035D">
                <wp:simplePos x="0" y="0"/>
                <wp:positionH relativeFrom="column">
                  <wp:posOffset>2740660</wp:posOffset>
                </wp:positionH>
                <wp:positionV relativeFrom="paragraph">
                  <wp:posOffset>1667510</wp:posOffset>
                </wp:positionV>
                <wp:extent cx="1623060" cy="97536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46419" w14:textId="77777777" w:rsidR="00593525" w:rsidRPr="008845EE" w:rsidRDefault="00593525" w:rsidP="00593525">
                            <w:pPr>
                              <w:spacing w:before="28" w:line="320" w:lineRule="exact"/>
                              <w:ind w:left="7783" w:right="56"/>
                              <w:rPr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8845EE">
                              <w:rPr>
                                <w:sz w:val="28"/>
                                <w:szCs w:val="28"/>
                                <w:lang w:val="id-ID"/>
                              </w:rPr>
                              <w:t>G</w:t>
                            </w:r>
                          </w:p>
                          <w:p w14:paraId="0870E090" w14:textId="77AD8428" w:rsidR="00593525" w:rsidRPr="008845EE" w:rsidRDefault="00593525" w:rsidP="00593525">
                            <w:pPr>
                              <w:rPr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id-ID"/>
                              </w:rPr>
                              <w:t>Gambar konten di halaman kopi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E8AC0" id="Text Box 36" o:spid="_x0000_s1029" type="#_x0000_t202" style="position:absolute;margin-left:215.8pt;margin-top:131.3pt;width:127.8pt;height:76.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" filled="f" stroked="f" strokeweight=".5pt">
                <v:textbox>
                  <w:txbxContent>
                    <w:p w14:paraId="29B46419" w14:textId="77777777" w:rsidR="00593525" w:rsidRPr="008845EE" w:rsidRDefault="00593525" w:rsidP="00593525">
                      <w:pPr>
                        <w:spacing w:before="28" w:line="320" w:lineRule="exact"/>
                        <w:ind w:left="7783" w:right="56"/>
                        <w:rPr>
                          <w:sz w:val="28"/>
                          <w:szCs w:val="28"/>
                          <w:lang w:val="id-ID"/>
                        </w:rPr>
                      </w:pPr>
                      <w:r w:rsidRPr="008845EE">
                        <w:rPr>
                          <w:sz w:val="28"/>
                          <w:szCs w:val="28"/>
                          <w:lang w:val="id-ID"/>
                        </w:rPr>
                        <w:t>G</w:t>
                      </w:r>
                    </w:p>
                    <w:p w14:paraId="0870E090" w14:textId="77AD8428" w:rsidR="00593525" w:rsidRPr="008845EE" w:rsidRDefault="00593525" w:rsidP="00593525">
                      <w:pPr>
                        <w:rPr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sz w:val="28"/>
                          <w:szCs w:val="28"/>
                          <w:lang w:val="id-ID"/>
                        </w:rPr>
                        <w:t>Gambar konten di halaman kopi</w:t>
                      </w:r>
                    </w:p>
                  </w:txbxContent>
                </v:textbox>
              </v:shape>
            </w:pict>
          </mc:Fallback>
        </mc:AlternateContent>
      </w:r>
      <w:r w:rsidR="0059352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01A12D" wp14:editId="78CF8744">
                <wp:simplePos x="0" y="0"/>
                <wp:positionH relativeFrom="margin">
                  <wp:posOffset>1957705</wp:posOffset>
                </wp:positionH>
                <wp:positionV relativeFrom="paragraph">
                  <wp:posOffset>1646555</wp:posOffset>
                </wp:positionV>
                <wp:extent cx="58420" cy="1033780"/>
                <wp:effectExtent l="0" t="11430" r="44450" b="44450"/>
                <wp:wrapNone/>
                <wp:docPr id="35" name="Arrow: Dow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8420" cy="10337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7A3D0" id="Arrow: Down 35" o:spid="_x0000_s1026" type="#_x0000_t67" style="position:absolute;margin-left:154.15pt;margin-top:129.65pt;width:4.6pt;height:81.4pt;rotation: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" adj="20990" fillcolor="red" strokecolor="red" strokeweight="2pt">
                <w10:wrap anchorx="margin"/>
              </v:shape>
            </w:pict>
          </mc:Fallback>
        </mc:AlternateContent>
      </w:r>
      <w:r w:rsidR="005935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48992F" wp14:editId="02217452">
                <wp:simplePos x="0" y="0"/>
                <wp:positionH relativeFrom="column">
                  <wp:posOffset>4173220</wp:posOffset>
                </wp:positionH>
                <wp:positionV relativeFrom="paragraph">
                  <wp:posOffset>760730</wp:posOffset>
                </wp:positionV>
                <wp:extent cx="1623060" cy="97536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919A1" w14:textId="77777777" w:rsidR="00593525" w:rsidRPr="008845EE" w:rsidRDefault="00593525" w:rsidP="00593525">
                            <w:pPr>
                              <w:spacing w:before="28" w:line="320" w:lineRule="exact"/>
                              <w:ind w:left="7783" w:right="56"/>
                              <w:rPr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8845EE">
                              <w:rPr>
                                <w:sz w:val="28"/>
                                <w:szCs w:val="28"/>
                                <w:lang w:val="id-ID"/>
                              </w:rPr>
                              <w:t>G</w:t>
                            </w:r>
                          </w:p>
                          <w:p w14:paraId="0318FB53" w14:textId="333A6D04" w:rsidR="00593525" w:rsidRPr="008845EE" w:rsidRDefault="00593525" w:rsidP="00593525">
                            <w:pPr>
                              <w:rPr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id-ID"/>
                              </w:rPr>
                              <w:t>Penjelasan singkat tentang kopi pada menu kopi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992F" id="Text Box 34" o:spid="_x0000_s1030" type="#_x0000_t202" style="position:absolute;margin-left:328.6pt;margin-top:59.9pt;width:127.8pt;height:76.8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" filled="f" stroked="f" strokeweight=".5pt">
                <v:textbox>
                  <w:txbxContent>
                    <w:p w14:paraId="27B919A1" w14:textId="77777777" w:rsidR="00593525" w:rsidRPr="008845EE" w:rsidRDefault="00593525" w:rsidP="00593525">
                      <w:pPr>
                        <w:spacing w:before="28" w:line="320" w:lineRule="exact"/>
                        <w:ind w:left="7783" w:right="56"/>
                        <w:rPr>
                          <w:sz w:val="28"/>
                          <w:szCs w:val="28"/>
                          <w:lang w:val="id-ID"/>
                        </w:rPr>
                      </w:pPr>
                      <w:r w:rsidRPr="008845EE">
                        <w:rPr>
                          <w:sz w:val="28"/>
                          <w:szCs w:val="28"/>
                          <w:lang w:val="id-ID"/>
                        </w:rPr>
                        <w:t>G</w:t>
                      </w:r>
                    </w:p>
                    <w:p w14:paraId="0318FB53" w14:textId="333A6D04" w:rsidR="00593525" w:rsidRPr="008845EE" w:rsidRDefault="00593525" w:rsidP="00593525">
                      <w:pPr>
                        <w:rPr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sz w:val="28"/>
                          <w:szCs w:val="28"/>
                          <w:lang w:val="id-ID"/>
                        </w:rPr>
                        <w:t>Penjelasan singkat tentang kopi pada menu kopi</w:t>
                      </w:r>
                    </w:p>
                  </w:txbxContent>
                </v:textbox>
              </v:shape>
            </w:pict>
          </mc:Fallback>
        </mc:AlternateContent>
      </w:r>
      <w:r w:rsidR="0059352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0A927B" wp14:editId="1541263D">
                <wp:simplePos x="0" y="0"/>
                <wp:positionH relativeFrom="margin">
                  <wp:posOffset>3493135</wp:posOffset>
                </wp:positionH>
                <wp:positionV relativeFrom="paragraph">
                  <wp:posOffset>690245</wp:posOffset>
                </wp:positionV>
                <wp:extent cx="58420" cy="1033780"/>
                <wp:effectExtent l="0" t="11430" r="44450" b="4445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8420" cy="10337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84236" id="Arrow: Down 33" o:spid="_x0000_s1026" type="#_x0000_t67" style="position:absolute;margin-left:275.05pt;margin-top:54.35pt;width:4.6pt;height:81.4pt;rotation: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" adj="20990" fillcolor="red" strokecolor="red" strokeweight="2pt">
                <w10:wrap anchorx="margin"/>
              </v:shape>
            </w:pict>
          </mc:Fallback>
        </mc:AlternateContent>
      </w:r>
      <w:r w:rsidR="00593525">
        <w:rPr>
          <w:noProof/>
        </w:rPr>
        <w:drawing>
          <wp:inline distT="0" distB="0" distL="0" distR="0" wp14:anchorId="70299D40" wp14:editId="000C08AC">
            <wp:extent cx="6113145" cy="322326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63" cy="322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312E" w14:textId="77777777" w:rsidR="005774FF" w:rsidRDefault="00AB5564">
      <w:pPr>
        <w:spacing w:before="68" w:line="320" w:lineRule="exact"/>
        <w:ind w:left="5068" w:right="1825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Judul</w:t>
      </w:r>
      <w:proofErr w:type="spellEnd"/>
      <w:r>
        <w:rPr>
          <w:sz w:val="28"/>
          <w:szCs w:val="28"/>
        </w:rPr>
        <w:t xml:space="preserve"> page </w:t>
      </w:r>
      <w:proofErr w:type="spellStart"/>
      <w:r>
        <w:rPr>
          <w:sz w:val="28"/>
          <w:szCs w:val="28"/>
        </w:rPr>
        <w:t>makanan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penutup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kue</w:t>
      </w:r>
      <w:proofErr w:type="spellEnd"/>
    </w:p>
    <w:p w14:paraId="110E67D0" w14:textId="77777777" w:rsidR="005774FF" w:rsidRDefault="005774FF">
      <w:pPr>
        <w:spacing w:before="5" w:line="140" w:lineRule="exact"/>
        <w:rPr>
          <w:sz w:val="15"/>
          <w:szCs w:val="15"/>
        </w:rPr>
      </w:pPr>
    </w:p>
    <w:p w14:paraId="70B14F95" w14:textId="77777777" w:rsidR="005774FF" w:rsidRDefault="005774FF">
      <w:pPr>
        <w:spacing w:line="200" w:lineRule="exact"/>
      </w:pPr>
    </w:p>
    <w:p w14:paraId="5D46E9BC" w14:textId="77777777" w:rsidR="005774FF" w:rsidRDefault="005774FF">
      <w:pPr>
        <w:spacing w:line="200" w:lineRule="exact"/>
      </w:pPr>
    </w:p>
    <w:p w14:paraId="0481ACA3" w14:textId="77777777" w:rsidR="005774FF" w:rsidRDefault="005774FF">
      <w:pPr>
        <w:spacing w:line="200" w:lineRule="exact"/>
      </w:pPr>
    </w:p>
    <w:p w14:paraId="7DC8ACCC" w14:textId="77777777" w:rsidR="005774FF" w:rsidRDefault="005774FF">
      <w:pPr>
        <w:spacing w:line="200" w:lineRule="exact"/>
      </w:pPr>
    </w:p>
    <w:p w14:paraId="169A082C" w14:textId="77777777" w:rsidR="005774FF" w:rsidRDefault="005774FF">
      <w:pPr>
        <w:spacing w:line="200" w:lineRule="exact"/>
      </w:pPr>
    </w:p>
    <w:p w14:paraId="2E382F6A" w14:textId="77777777" w:rsidR="005774FF" w:rsidRDefault="005774FF">
      <w:pPr>
        <w:spacing w:line="200" w:lineRule="exact"/>
      </w:pPr>
    </w:p>
    <w:p w14:paraId="3C7FCE86" w14:textId="77777777" w:rsidR="005774FF" w:rsidRDefault="005774FF">
      <w:pPr>
        <w:spacing w:line="200" w:lineRule="exact"/>
      </w:pPr>
    </w:p>
    <w:p w14:paraId="0E22BC6E" w14:textId="77777777" w:rsidR="005774FF" w:rsidRDefault="005774FF">
      <w:pPr>
        <w:spacing w:line="200" w:lineRule="exact"/>
      </w:pPr>
    </w:p>
    <w:p w14:paraId="65A381F4" w14:textId="77777777" w:rsidR="005774FF" w:rsidRDefault="005774FF">
      <w:pPr>
        <w:spacing w:line="200" w:lineRule="exact"/>
      </w:pPr>
    </w:p>
    <w:p w14:paraId="4CBD5E1C" w14:textId="77777777" w:rsidR="005774FF" w:rsidRDefault="005774FF">
      <w:pPr>
        <w:spacing w:line="200" w:lineRule="exact"/>
      </w:pPr>
    </w:p>
    <w:p w14:paraId="17D0244D" w14:textId="77777777" w:rsidR="005774FF" w:rsidRDefault="005774FF">
      <w:pPr>
        <w:spacing w:line="200" w:lineRule="exact"/>
      </w:pPr>
    </w:p>
    <w:p w14:paraId="270D666E" w14:textId="77777777" w:rsidR="005774FF" w:rsidRDefault="005774FF">
      <w:pPr>
        <w:spacing w:line="200" w:lineRule="exact"/>
      </w:pPr>
    </w:p>
    <w:p w14:paraId="481F563D" w14:textId="77777777" w:rsidR="005774FF" w:rsidRDefault="005774FF">
      <w:pPr>
        <w:spacing w:line="200" w:lineRule="exact"/>
      </w:pPr>
    </w:p>
    <w:p w14:paraId="753C388D" w14:textId="77777777" w:rsidR="005774FF" w:rsidRDefault="005774FF">
      <w:pPr>
        <w:spacing w:line="200" w:lineRule="exact"/>
      </w:pPr>
    </w:p>
    <w:p w14:paraId="2252639F" w14:textId="77777777" w:rsidR="005774FF" w:rsidRDefault="005774FF">
      <w:pPr>
        <w:spacing w:line="200" w:lineRule="exact"/>
      </w:pPr>
    </w:p>
    <w:p w14:paraId="4DC4A1E7" w14:textId="77777777" w:rsidR="005774FF" w:rsidRDefault="005774FF">
      <w:pPr>
        <w:spacing w:line="200" w:lineRule="exact"/>
      </w:pPr>
    </w:p>
    <w:p w14:paraId="0B83FE47" w14:textId="77777777" w:rsidR="005774FF" w:rsidRDefault="005774FF">
      <w:pPr>
        <w:spacing w:line="200" w:lineRule="exact"/>
      </w:pPr>
    </w:p>
    <w:p w14:paraId="61BE97B9" w14:textId="77777777" w:rsidR="005774FF" w:rsidRDefault="005774FF">
      <w:pPr>
        <w:spacing w:line="200" w:lineRule="exact"/>
      </w:pPr>
    </w:p>
    <w:p w14:paraId="67CF7B4E" w14:textId="77777777" w:rsidR="005774FF" w:rsidRDefault="005774FF">
      <w:pPr>
        <w:spacing w:line="200" w:lineRule="exact"/>
      </w:pPr>
    </w:p>
    <w:p w14:paraId="1DBA5D25" w14:textId="77777777" w:rsidR="005774FF" w:rsidRDefault="005774FF">
      <w:pPr>
        <w:spacing w:line="200" w:lineRule="exact"/>
        <w:sectPr w:rsidR="005774FF">
          <w:pgSz w:w="12240" w:h="15840"/>
          <w:pgMar w:top="740" w:right="320" w:bottom="280" w:left="1720" w:header="720" w:footer="720" w:gutter="0"/>
          <w:cols w:space="720"/>
        </w:sectPr>
      </w:pPr>
    </w:p>
    <w:p w14:paraId="7C2A66A2" w14:textId="77777777" w:rsidR="00593525" w:rsidRDefault="00593525">
      <w:pPr>
        <w:spacing w:before="28" w:line="320" w:lineRule="exact"/>
        <w:ind w:left="3640" w:right="-48" w:hanging="641"/>
        <w:rPr>
          <w:sz w:val="28"/>
          <w:szCs w:val="28"/>
        </w:rPr>
      </w:pPr>
    </w:p>
    <w:p w14:paraId="119406F2" w14:textId="2CBA2501" w:rsidR="005774FF" w:rsidRDefault="00AB5564">
      <w:pPr>
        <w:spacing w:before="28" w:line="320" w:lineRule="exact"/>
        <w:ind w:left="3640" w:right="-48" w:hanging="641"/>
        <w:rPr>
          <w:sz w:val="28"/>
          <w:szCs w:val="28"/>
        </w:rPr>
      </w:pPr>
      <w:r>
        <w:rPr>
          <w:sz w:val="28"/>
          <w:szCs w:val="28"/>
        </w:rPr>
        <w:t xml:space="preserve">Gambar dan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penutup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kue</w:t>
      </w:r>
      <w:proofErr w:type="spellEnd"/>
    </w:p>
    <w:p w14:paraId="76DB35B9" w14:textId="77777777" w:rsidR="005774FF" w:rsidRDefault="00AB5564">
      <w:pPr>
        <w:spacing w:before="1" w:line="160" w:lineRule="exact"/>
        <w:rPr>
          <w:sz w:val="17"/>
          <w:szCs w:val="17"/>
        </w:rPr>
      </w:pPr>
      <w:r>
        <w:br w:type="column"/>
      </w:r>
    </w:p>
    <w:p w14:paraId="52A8E2CE" w14:textId="77777777" w:rsidR="005774FF" w:rsidRDefault="005774FF">
      <w:pPr>
        <w:spacing w:line="200" w:lineRule="exact"/>
      </w:pPr>
    </w:p>
    <w:p w14:paraId="3411E88E" w14:textId="77777777" w:rsidR="005774FF" w:rsidRDefault="005774FF">
      <w:pPr>
        <w:spacing w:line="200" w:lineRule="exact"/>
      </w:pPr>
    </w:p>
    <w:p w14:paraId="2E1362C2" w14:textId="77777777" w:rsidR="005774FF" w:rsidRDefault="005774FF">
      <w:pPr>
        <w:spacing w:line="200" w:lineRule="exact"/>
      </w:pPr>
    </w:p>
    <w:p w14:paraId="65BE8031" w14:textId="77777777" w:rsidR="00593525" w:rsidRDefault="00593525">
      <w:pPr>
        <w:spacing w:line="300" w:lineRule="exact"/>
        <w:rPr>
          <w:position w:val="-1"/>
          <w:sz w:val="28"/>
          <w:szCs w:val="28"/>
        </w:rPr>
      </w:pPr>
    </w:p>
    <w:p w14:paraId="38C077C8" w14:textId="01B05BCD" w:rsidR="005774FF" w:rsidRDefault="00AB5564">
      <w:pPr>
        <w:spacing w:line="300" w:lineRule="exact"/>
        <w:rPr>
          <w:sz w:val="28"/>
          <w:szCs w:val="28"/>
        </w:rPr>
        <w:sectPr w:rsidR="005774FF">
          <w:type w:val="continuous"/>
          <w:pgSz w:w="12240" w:h="15840"/>
          <w:pgMar w:top="1380" w:right="320" w:bottom="280" w:left="1720" w:header="720" w:footer="720" w:gutter="0"/>
          <w:cols w:num="2" w:space="720" w:equalWidth="0">
            <w:col w:w="6132" w:space="12"/>
            <w:col w:w="4056"/>
          </w:cols>
        </w:sectPr>
      </w:pPr>
      <w:proofErr w:type="spellStart"/>
      <w:r>
        <w:rPr>
          <w:position w:val="-1"/>
          <w:sz w:val="28"/>
          <w:szCs w:val="28"/>
        </w:rPr>
        <w:t>Judul</w:t>
      </w:r>
      <w:proofErr w:type="spellEnd"/>
      <w:r>
        <w:rPr>
          <w:position w:val="-1"/>
          <w:sz w:val="28"/>
          <w:szCs w:val="28"/>
        </w:rPr>
        <w:t xml:space="preserve"> </w:t>
      </w:r>
      <w:r w:rsidR="002E6749">
        <w:rPr>
          <w:position w:val="-1"/>
          <w:sz w:val="28"/>
          <w:szCs w:val="28"/>
          <w:lang w:val="id-ID"/>
        </w:rPr>
        <w:t>halaman</w:t>
      </w:r>
      <w:r>
        <w:rPr>
          <w:position w:val="-1"/>
          <w:sz w:val="28"/>
          <w:szCs w:val="28"/>
        </w:rPr>
        <w:t xml:space="preserve"> </w:t>
      </w:r>
      <w:proofErr w:type="spellStart"/>
      <w:r>
        <w:rPr>
          <w:position w:val="-1"/>
          <w:sz w:val="28"/>
          <w:szCs w:val="28"/>
        </w:rPr>
        <w:t>tentang</w:t>
      </w:r>
      <w:proofErr w:type="spellEnd"/>
      <w:r>
        <w:rPr>
          <w:position w:val="-1"/>
          <w:sz w:val="28"/>
          <w:szCs w:val="28"/>
        </w:rPr>
        <w:t xml:space="preserve"> kami</w:t>
      </w:r>
    </w:p>
    <w:p w14:paraId="4ABFFC30" w14:textId="77777777" w:rsidR="005774FF" w:rsidRDefault="006440A6">
      <w:pPr>
        <w:spacing w:line="200" w:lineRule="exact"/>
      </w:pPr>
      <w:r>
        <w:pict w14:anchorId="62276C38">
          <v:group id="_x0000_s1083" style="position:absolute;margin-left:1in;margin-top:317.4pt;width:467.8pt;height:230.6pt;z-index:-251652096;mso-position-horizontal-relative:page;mso-position-vertical-relative:page" coordorigin="1440,6348" coordsize="9356,4612">
            <v:shape id="_x0000_s1097" type="#_x0000_t75" style="position:absolute;left:1440;top:6716;width:9356;height:4244">
              <v:imagedata r:id="rId23" o:title=""/>
            </v:shape>
            <v:shape id="_x0000_s1096" style="position:absolute;left:4569;top:6898;width:3142;height:599" coordorigin="4569,6898" coordsize="3142,599" path="m4569,7197r46,-72l4692,7081r112,-42l4872,7020r75,-18l5029,6985r89,-15l5212,6956r100,-13l5418,6931r111,-10l5643,6913r119,-7l5885,6902r126,-3l6140,6898r129,1l6395,6902r123,4l6637,6913r114,8l6862,6931r106,12l7068,6956r94,14l7251,6985r82,17l7408,7020r68,19l7536,7060r95,43l7690,7149r21,48l7706,7222r-41,47l7588,7314r-112,41l7408,7374r-75,18l7251,7409r-89,16l7068,7439r-100,13l6862,7463r-111,10l6637,7482r-119,6l6395,7493r-126,3l6140,7497r-129,-1l5885,7493r-123,-5l5643,7482r-114,-9l5418,7463r-106,-11l5212,7439r-94,-14l5029,7409r-82,-17l4872,7374r-68,-19l4744,7335r-95,-43l4590,7246r-21,-49xe" filled="f" strokecolor="red" strokeweight="2pt">
              <v:path arrowok="t"/>
            </v:shape>
            <v:shape id="_x0000_s1095" type="#_x0000_t75" style="position:absolute;left:6562;top:6348;width:1303;height:670">
              <v:imagedata r:id="rId24" o:title=""/>
            </v:shape>
            <v:shape id="_x0000_s1094" style="position:absolute;left:6628;top:6533;width:996;height:388" coordorigin="6628,6533" coordsize="996,388" path="m6628,6864r20,57l7463,6647r28,-10l7482,6704r142,-143l7472,6580r-28,10l6628,6864xe" fillcolor="red" stroked="f">
              <v:path arrowok="t"/>
            </v:shape>
            <v:shape id="_x0000_s1093" style="position:absolute;left:6628;top:6533;width:996;height:388" coordorigin="6628,6533" coordsize="996,388" path="m7472,6580r152,-19l7425,6533r19,57l7472,6580xe" fillcolor="red" stroked="f">
              <v:path arrowok="t"/>
            </v:shape>
            <v:shape id="_x0000_s1092" style="position:absolute;left:6628;top:6533;width:996;height:388" coordorigin="6628,6533" coordsize="996,388" path="m7482,6704r9,-67l7463,6647r19,57xe" fillcolor="red" stroked="f">
              <v:path arrowok="t"/>
            </v:shape>
            <v:shape id="_x0000_s1091" type="#_x0000_t75" style="position:absolute;left:4291;top:10116;width:1632;height:490">
              <v:imagedata r:id="rId25" o:title=""/>
            </v:shape>
            <v:shape id="_x0000_s1090" style="position:absolute;left:4357;top:10249;width:1326;height:181" coordorigin="4357,10249" coordsize="1326,181" path="m4357,10370r4,60l5505,10368r30,-1l5508,10428r175,-99l5532,10307r-30,1l4357,10370xe" fillcolor="red" stroked="f">
              <v:path arrowok="t"/>
            </v:shape>
            <v:shape id="_x0000_s1089" style="position:absolute;left:4357;top:10249;width:1326;height:181" coordorigin="4357,10249" coordsize="1326,181" path="m5532,10307r151,22l5498,10249r4,59l5532,10307xe" fillcolor="red" stroked="f">
              <v:path arrowok="t"/>
            </v:shape>
            <v:shape id="_x0000_s1088" style="position:absolute;left:4357;top:10249;width:1326;height:181" coordorigin="4357,10249" coordsize="1326,181" path="m5508,10428r27,-61l5505,10368r3,60xe" fillcolor="red" stroked="f">
              <v:path arrowok="t"/>
            </v:shape>
            <v:shape id="_x0000_s1087" type="#_x0000_t75" style="position:absolute;left:7550;top:8081;width:1303;height:670">
              <v:imagedata r:id="rId26" o:title=""/>
            </v:shape>
            <v:shape id="_x0000_s1086" style="position:absolute;left:7616;top:8265;width:996;height:388" coordorigin="7616,8265" coordsize="996,388" path="m7616,8596r20,57l8451,8379r28,-10l8470,8435r142,-142l8460,8312r-28,10l7616,8596xe" fillcolor="red" stroked="f">
              <v:path arrowok="t"/>
            </v:shape>
            <v:shape id="_x0000_s1085" style="position:absolute;left:7616;top:8265;width:996;height:388" coordorigin="7616,8265" coordsize="996,388" path="m8460,8312r152,-19l8413,8265r19,57l8460,8312xe" fillcolor="red" stroked="f">
              <v:path arrowok="t"/>
            </v:shape>
            <v:shape id="_x0000_s1084" style="position:absolute;left:7616;top:8265;width:996;height:388" coordorigin="7616,8265" coordsize="996,388" path="m8470,8435r9,-66l8451,8379r19,56xe" fillcolor="red" stroked="f">
              <v:path arrowok="t"/>
            </v:shape>
            <w10:wrap anchorx="page" anchory="page"/>
          </v:group>
        </w:pict>
      </w:r>
      <w:r>
        <w:pict w14:anchorId="1D6F7FF4">
          <v:group id="_x0000_s1074" style="position:absolute;margin-left:1in;margin-top:60.6pt;width:467.85pt;height:218.15pt;z-index:-251653120;mso-position-horizontal-relative:page;mso-position-vertical-relative:page" coordorigin="1440,1212" coordsize="9357,4363">
            <v:shape id="_x0000_s1082" type="#_x0000_t75" style="position:absolute;left:1440;top:1945;width:9357;height:3543">
              <v:imagedata r:id="rId27" o:title=""/>
            </v:shape>
            <v:shape id="_x0000_s1081" style="position:absolute;left:2754;top:2003;width:6486;height:599" coordorigin="2754,2003" coordsize="6486,599" path="m2754,2302r42,-48l2919,2208r90,-22l3116,2165r124,-20l3380,2125r155,-18l3704,2091r183,-16l4082,2061r207,-13l4507,2036r228,-10l4972,2018r246,-6l5471,2007r260,-3l5997,2003r266,1l6523,2007r253,5l7022,2018r237,8l7487,2036r218,12l7912,2061r195,14l8290,2091r169,16l8614,2125r140,20l8878,2165r107,21l9075,2208r71,22l9229,2278r11,24l9229,2327r-83,47l9075,2397r-90,22l8878,2440r-124,20l8614,2479r-155,18l8290,2514r-183,16l7912,2544r-207,13l7487,2568r-228,10l7022,2587r-246,6l6523,2598r-260,3l5997,2602r-266,-1l5471,2598r-253,-5l4972,2587r-237,-9l4507,2568r-218,-11l4082,2544r-195,-14l3704,2514r-169,-17l3380,2479r-140,-19l3116,2440r-107,-21l2919,2397r-71,-23l2765,2327r-11,-25xe" filled="f" strokecolor="red" strokeweight="2pt">
              <v:path arrowok="t"/>
            </v:shape>
            <v:shape id="_x0000_s1080" type="#_x0000_t75" style="position:absolute;left:5782;top:1212;width:1099;height:854">
              <v:imagedata r:id="rId28" o:title=""/>
            </v:shape>
            <v:shape id="_x0000_s1079" style="position:absolute;left:5848;top:1423;width:791;height:548" coordorigin="5848,1423" coordsize="791,548" path="m5848,1921r34,50l6507,1549r25,-17l6540,1598r99,-175l6498,1482r-25,17l5848,1921xe" fillcolor="red" stroked="f">
              <v:path arrowok="t"/>
            </v:shape>
            <v:shape id="_x0000_s1078" style="position:absolute;left:5848;top:1423;width:791;height:548" coordorigin="5848,1423" coordsize="791,548" path="m6498,1482r141,-59l6439,1449r34,50l6498,1482xe" fillcolor="red" stroked="f">
              <v:path arrowok="t"/>
            </v:shape>
            <v:shape id="_x0000_s1077" style="position:absolute;left:5848;top:1423;width:791;height:548" coordorigin="5848,1423" coordsize="791,548" path="m6540,1598r-8,-66l6507,1549r33,49xe" fillcolor="red" stroked="f">
              <v:path arrowok="t"/>
            </v:shape>
            <v:shape id="_x0000_s1076" style="position:absolute;left:2166;top:5484;width:8352;height:71" coordorigin="2166,5484" coordsize="8352,71" path="m2166,5519r36,36l2202,5537r8281,l10483,5555r35,-36l10483,5484r,18l2202,5502r,-18l2166,5519xe" fillcolor="red" stroked="f">
              <v:path arrowok="t"/>
            </v:shape>
            <v:shape id="_x0000_s1075" style="position:absolute;left:2166;top:5484;width:8352;height:71" coordorigin="2166,5484" coordsize="8352,71" path="m2166,5519r36,-35l2202,5502r8281,l10483,5484r35,35l10483,5555r,-18l2202,5537r,18l2166,5519xe" filled="f" strokecolor="red" strokeweight="2pt">
              <v:path arrowok="t"/>
            </v:shape>
            <w10:wrap anchorx="page" anchory="page"/>
          </v:group>
        </w:pict>
      </w:r>
    </w:p>
    <w:p w14:paraId="423A90AF" w14:textId="77777777" w:rsidR="005774FF" w:rsidRDefault="005774FF">
      <w:pPr>
        <w:spacing w:line="200" w:lineRule="exact"/>
      </w:pPr>
    </w:p>
    <w:p w14:paraId="5BCD5BD8" w14:textId="77777777" w:rsidR="005774FF" w:rsidRDefault="005774FF">
      <w:pPr>
        <w:spacing w:line="200" w:lineRule="exact"/>
      </w:pPr>
    </w:p>
    <w:p w14:paraId="7049583D" w14:textId="77777777" w:rsidR="005774FF" w:rsidRDefault="005774FF">
      <w:pPr>
        <w:spacing w:line="200" w:lineRule="exact"/>
      </w:pPr>
    </w:p>
    <w:p w14:paraId="48CB1625" w14:textId="77777777" w:rsidR="005774FF" w:rsidRDefault="005774FF">
      <w:pPr>
        <w:spacing w:line="200" w:lineRule="exact"/>
      </w:pPr>
    </w:p>
    <w:p w14:paraId="321D5831" w14:textId="77777777" w:rsidR="005774FF" w:rsidRDefault="005774FF">
      <w:pPr>
        <w:spacing w:before="11" w:line="240" w:lineRule="exact"/>
        <w:rPr>
          <w:sz w:val="24"/>
          <w:szCs w:val="24"/>
        </w:rPr>
      </w:pPr>
    </w:p>
    <w:p w14:paraId="2ACD25F8" w14:textId="77777777" w:rsidR="005774FF" w:rsidRDefault="00AB5564">
      <w:pPr>
        <w:spacing w:before="24" w:line="300" w:lineRule="exact"/>
        <w:ind w:right="104"/>
        <w:jc w:val="right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Sejarah </w:t>
      </w:r>
      <w:proofErr w:type="spellStart"/>
      <w:r>
        <w:rPr>
          <w:position w:val="-1"/>
          <w:sz w:val="28"/>
          <w:szCs w:val="28"/>
        </w:rPr>
        <w:t>singkat</w:t>
      </w:r>
      <w:proofErr w:type="spellEnd"/>
      <w:r>
        <w:rPr>
          <w:position w:val="-1"/>
          <w:sz w:val="28"/>
          <w:szCs w:val="28"/>
        </w:rPr>
        <w:t xml:space="preserve"> </w:t>
      </w:r>
      <w:proofErr w:type="spellStart"/>
      <w:r>
        <w:rPr>
          <w:position w:val="-1"/>
          <w:sz w:val="28"/>
          <w:szCs w:val="28"/>
        </w:rPr>
        <w:t>perusahaan</w:t>
      </w:r>
      <w:proofErr w:type="spellEnd"/>
    </w:p>
    <w:p w14:paraId="1B367097" w14:textId="77777777" w:rsidR="005774FF" w:rsidRDefault="005774FF">
      <w:pPr>
        <w:spacing w:before="4" w:line="120" w:lineRule="exact"/>
        <w:rPr>
          <w:sz w:val="12"/>
          <w:szCs w:val="12"/>
        </w:rPr>
      </w:pPr>
    </w:p>
    <w:p w14:paraId="128A0E00" w14:textId="77777777" w:rsidR="005774FF" w:rsidRDefault="005774FF">
      <w:pPr>
        <w:spacing w:line="200" w:lineRule="exact"/>
      </w:pPr>
    </w:p>
    <w:p w14:paraId="5547D1DE" w14:textId="77777777" w:rsidR="005774FF" w:rsidRDefault="005774FF">
      <w:pPr>
        <w:spacing w:line="200" w:lineRule="exact"/>
      </w:pPr>
    </w:p>
    <w:p w14:paraId="3F4B1082" w14:textId="77777777" w:rsidR="005774FF" w:rsidRDefault="005774FF">
      <w:pPr>
        <w:spacing w:line="200" w:lineRule="exact"/>
      </w:pPr>
    </w:p>
    <w:p w14:paraId="3DC5236B" w14:textId="77777777" w:rsidR="005774FF" w:rsidRDefault="005774FF">
      <w:pPr>
        <w:spacing w:line="200" w:lineRule="exact"/>
      </w:pPr>
    </w:p>
    <w:p w14:paraId="4EEC91B1" w14:textId="77777777" w:rsidR="005774FF" w:rsidRDefault="005774FF">
      <w:pPr>
        <w:spacing w:line="200" w:lineRule="exact"/>
      </w:pPr>
    </w:p>
    <w:p w14:paraId="649E1AA0" w14:textId="77777777" w:rsidR="005774FF" w:rsidRDefault="005774FF">
      <w:pPr>
        <w:spacing w:line="200" w:lineRule="exact"/>
      </w:pPr>
    </w:p>
    <w:p w14:paraId="20705879" w14:textId="77777777" w:rsidR="005774FF" w:rsidRDefault="005774FF">
      <w:pPr>
        <w:spacing w:line="200" w:lineRule="exact"/>
      </w:pPr>
    </w:p>
    <w:p w14:paraId="10FEE676" w14:textId="633B2963" w:rsidR="005774FF" w:rsidRDefault="00AB5564">
      <w:pPr>
        <w:spacing w:before="28" w:line="320" w:lineRule="exact"/>
        <w:ind w:left="2776" w:right="4151"/>
        <w:jc w:val="center"/>
        <w:rPr>
          <w:sz w:val="28"/>
          <w:szCs w:val="28"/>
        </w:rPr>
        <w:sectPr w:rsidR="005774FF">
          <w:type w:val="continuous"/>
          <w:pgSz w:w="12240" w:h="15840"/>
          <w:pgMar w:top="1380" w:right="320" w:bottom="280" w:left="1720" w:header="720" w:footer="720" w:gutter="0"/>
          <w:cols w:space="720"/>
        </w:sectPr>
      </w:pPr>
      <w:r>
        <w:rPr>
          <w:sz w:val="28"/>
          <w:szCs w:val="28"/>
        </w:rPr>
        <w:t xml:space="preserve">Gambar </w:t>
      </w:r>
      <w:proofErr w:type="spellStart"/>
      <w:r>
        <w:rPr>
          <w:sz w:val="28"/>
          <w:szCs w:val="28"/>
        </w:rPr>
        <w:t>konten</w:t>
      </w:r>
      <w:proofErr w:type="spellEnd"/>
      <w:r>
        <w:rPr>
          <w:sz w:val="28"/>
          <w:szCs w:val="28"/>
        </w:rPr>
        <w:t xml:space="preserve"> page </w:t>
      </w:r>
      <w:proofErr w:type="spellStart"/>
      <w:r>
        <w:rPr>
          <w:sz w:val="28"/>
          <w:szCs w:val="28"/>
        </w:rPr>
        <w:t>tentang</w:t>
      </w:r>
      <w:proofErr w:type="spellEnd"/>
      <w:r>
        <w:rPr>
          <w:sz w:val="28"/>
          <w:szCs w:val="28"/>
        </w:rPr>
        <w:t xml:space="preserve"> kami</w:t>
      </w:r>
    </w:p>
    <w:p w14:paraId="1C3DF383" w14:textId="63EAF804" w:rsidR="005774FF" w:rsidRDefault="005B20EA">
      <w:pPr>
        <w:spacing w:line="120" w:lineRule="exact"/>
        <w:rPr>
          <w:sz w:val="12"/>
          <w:szCs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DB50A5" wp14:editId="3FD6B17C">
                <wp:simplePos x="0" y="0"/>
                <wp:positionH relativeFrom="column">
                  <wp:posOffset>4835525</wp:posOffset>
                </wp:positionH>
                <wp:positionV relativeFrom="paragraph">
                  <wp:posOffset>-501015</wp:posOffset>
                </wp:positionV>
                <wp:extent cx="1112520" cy="61722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63379" w14:textId="77777777" w:rsidR="005B20EA" w:rsidRPr="00EF3600" w:rsidRDefault="005B20EA" w:rsidP="005B20E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Gambar konten pada halaman Tentang Kami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B50A5" id="Text Box 11" o:spid="_x0000_s1031" type="#_x0000_t202" style="position:absolute;margin-left:380.75pt;margin-top:-39.45pt;width:87.6pt;height:48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" filled="f" stroked="f" strokeweight=".5pt">
                <v:textbox>
                  <w:txbxContent>
                    <w:p w14:paraId="2EA63379" w14:textId="77777777" w:rsidR="005B20EA" w:rsidRPr="00EF3600" w:rsidRDefault="005B20EA" w:rsidP="005B20E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Gambar konten pada halaman Tentang Kami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EB095A" wp14:editId="7E835090">
                <wp:simplePos x="0" y="0"/>
                <wp:positionH relativeFrom="column">
                  <wp:posOffset>4642485</wp:posOffset>
                </wp:positionH>
                <wp:positionV relativeFrom="paragraph">
                  <wp:posOffset>38736</wp:posOffset>
                </wp:positionV>
                <wp:extent cx="342723" cy="45719"/>
                <wp:effectExtent l="91440" t="3810" r="92075" b="1587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20571" flipV="1">
                          <a:off x="0" y="0"/>
                          <a:ext cx="342723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AD6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65.55pt;margin-top:3.05pt;width:27pt;height:3.6pt;rotation:4128144fd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" adj="20159" fillcolor="red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559A402E" wp14:editId="101C4FB0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070600" cy="2891155"/>
            <wp:effectExtent l="0" t="0" r="635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39A7F" w14:textId="5830AE4A" w:rsidR="005774FF" w:rsidRDefault="005774FF">
      <w:pPr>
        <w:spacing w:line="200" w:lineRule="exact"/>
      </w:pPr>
    </w:p>
    <w:p w14:paraId="783AAC8F" w14:textId="77777777" w:rsidR="005774FF" w:rsidRDefault="005774FF">
      <w:pPr>
        <w:spacing w:line="200" w:lineRule="exact"/>
      </w:pPr>
    </w:p>
    <w:p w14:paraId="7DFAF384" w14:textId="77777777" w:rsidR="005774FF" w:rsidRDefault="005774FF">
      <w:pPr>
        <w:spacing w:line="200" w:lineRule="exact"/>
      </w:pPr>
    </w:p>
    <w:p w14:paraId="1F5CFBAD" w14:textId="77777777" w:rsidR="005774FF" w:rsidRDefault="005774FF">
      <w:pPr>
        <w:spacing w:line="200" w:lineRule="exact"/>
      </w:pPr>
    </w:p>
    <w:p w14:paraId="4D2FE4E7" w14:textId="5DFA177D" w:rsidR="005774FF" w:rsidRDefault="005774FF">
      <w:pPr>
        <w:spacing w:line="200" w:lineRule="exact"/>
      </w:pPr>
    </w:p>
    <w:p w14:paraId="416D4F94" w14:textId="77777777" w:rsidR="005774FF" w:rsidRDefault="005774FF">
      <w:pPr>
        <w:spacing w:line="200" w:lineRule="exact"/>
      </w:pPr>
    </w:p>
    <w:p w14:paraId="1992BC8E" w14:textId="77777777" w:rsidR="005774FF" w:rsidRDefault="005774FF">
      <w:pPr>
        <w:spacing w:line="200" w:lineRule="exact"/>
      </w:pPr>
    </w:p>
    <w:p w14:paraId="2D585A9F" w14:textId="77777777" w:rsidR="005774FF" w:rsidRDefault="005774FF">
      <w:pPr>
        <w:spacing w:line="200" w:lineRule="exact"/>
      </w:pPr>
    </w:p>
    <w:p w14:paraId="319940BB" w14:textId="77777777" w:rsidR="005774FF" w:rsidRDefault="005774FF">
      <w:pPr>
        <w:spacing w:line="200" w:lineRule="exact"/>
      </w:pPr>
    </w:p>
    <w:p w14:paraId="5F551DE6" w14:textId="77777777" w:rsidR="005774FF" w:rsidRDefault="005774FF">
      <w:pPr>
        <w:spacing w:line="200" w:lineRule="exact"/>
      </w:pPr>
    </w:p>
    <w:p w14:paraId="5F68E3D5" w14:textId="77777777" w:rsidR="005774FF" w:rsidRDefault="005774FF">
      <w:pPr>
        <w:spacing w:line="200" w:lineRule="exact"/>
      </w:pPr>
    </w:p>
    <w:p w14:paraId="55F95611" w14:textId="77777777" w:rsidR="005774FF" w:rsidRDefault="005774FF">
      <w:pPr>
        <w:spacing w:line="200" w:lineRule="exact"/>
      </w:pPr>
    </w:p>
    <w:p w14:paraId="5967B566" w14:textId="3950770A" w:rsidR="005774FF" w:rsidRDefault="005774FF">
      <w:pPr>
        <w:spacing w:line="200" w:lineRule="exact"/>
      </w:pPr>
    </w:p>
    <w:p w14:paraId="7AA6E11E" w14:textId="77777777" w:rsidR="005774FF" w:rsidRDefault="005774FF">
      <w:pPr>
        <w:spacing w:line="200" w:lineRule="exact"/>
      </w:pPr>
    </w:p>
    <w:p w14:paraId="69CB3ECB" w14:textId="77777777" w:rsidR="005774FF" w:rsidRDefault="005774FF">
      <w:pPr>
        <w:spacing w:line="200" w:lineRule="exact"/>
      </w:pPr>
    </w:p>
    <w:p w14:paraId="3534DF84" w14:textId="1B7DBEFB" w:rsidR="005774FF" w:rsidRDefault="005774FF">
      <w:pPr>
        <w:spacing w:line="200" w:lineRule="exact"/>
      </w:pPr>
    </w:p>
    <w:p w14:paraId="486FA8C3" w14:textId="3B19F444" w:rsidR="005774FF" w:rsidRDefault="005B20EA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D9D8BF" wp14:editId="370B7BFD">
                <wp:simplePos x="0" y="0"/>
                <wp:positionH relativeFrom="column">
                  <wp:posOffset>1640840</wp:posOffset>
                </wp:positionH>
                <wp:positionV relativeFrom="paragraph">
                  <wp:posOffset>116840</wp:posOffset>
                </wp:positionV>
                <wp:extent cx="728345" cy="79375"/>
                <wp:effectExtent l="0" t="247650" r="0" b="24447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8959">
                          <a:off x="0" y="0"/>
                          <a:ext cx="728345" cy="793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370F" id="Arrow: Right 12" o:spid="_x0000_s1026" type="#_x0000_t13" style="position:absolute;margin-left:129.2pt;margin-top:9.2pt;width:57.35pt;height:6.25pt;rotation:2915215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" adj="20423" fillcolor="red" strokecolor="red" strokeweight="2pt"/>
            </w:pict>
          </mc:Fallback>
        </mc:AlternateContent>
      </w:r>
    </w:p>
    <w:p w14:paraId="7EAA2A8F" w14:textId="7420B581" w:rsidR="005774FF" w:rsidRDefault="005774FF">
      <w:pPr>
        <w:spacing w:before="7" w:line="280" w:lineRule="exact"/>
        <w:rPr>
          <w:sz w:val="28"/>
          <w:szCs w:val="28"/>
        </w:rPr>
      </w:pPr>
    </w:p>
    <w:p w14:paraId="612FBB77" w14:textId="6DBCA9D2" w:rsidR="005774FF" w:rsidRDefault="005B20EA">
      <w:pPr>
        <w:spacing w:before="23" w:line="280" w:lineRule="exact"/>
        <w:ind w:left="100"/>
        <w:rPr>
          <w:rFonts w:ascii="Cambria" w:eastAsia="Cambria" w:hAnsi="Cambria" w:cs="Cambria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E1E5D6" wp14:editId="290386D1">
                <wp:simplePos x="0" y="0"/>
                <wp:positionH relativeFrom="column">
                  <wp:posOffset>2292645</wp:posOffset>
                </wp:positionH>
                <wp:positionV relativeFrom="paragraph">
                  <wp:posOffset>66675</wp:posOffset>
                </wp:positionV>
                <wp:extent cx="2385060" cy="381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78C14" w14:textId="77777777" w:rsidR="005B20EA" w:rsidRPr="003159A5" w:rsidRDefault="005B20EA" w:rsidP="005B20EA">
                            <w:pPr>
                              <w:rPr>
                                <w:sz w:val="24"/>
                                <w:lang w:val="id-ID"/>
                              </w:rPr>
                            </w:pPr>
                            <w:r w:rsidRPr="003159A5">
                              <w:rPr>
                                <w:sz w:val="24"/>
                                <w:lang w:val="id-ID"/>
                              </w:rPr>
                              <w:t>Penjelasan singkat tentang pendiri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E5D6" id="Text Box 13" o:spid="_x0000_s1032" type="#_x0000_t202" style="position:absolute;left:0;text-align:left;margin-left:180.5pt;margin-top:5.25pt;width:187.8pt;height:3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" filled="f" stroked="f" strokeweight=".5pt">
                <v:textbox>
                  <w:txbxContent>
                    <w:p w14:paraId="5DB78C14" w14:textId="77777777" w:rsidR="005B20EA" w:rsidRPr="003159A5" w:rsidRDefault="005B20EA" w:rsidP="005B20EA">
                      <w:pPr>
                        <w:rPr>
                          <w:sz w:val="24"/>
                          <w:lang w:val="id-ID"/>
                        </w:rPr>
                      </w:pPr>
                      <w:r w:rsidRPr="003159A5">
                        <w:rPr>
                          <w:sz w:val="24"/>
                          <w:lang w:val="id-ID"/>
                        </w:rPr>
                        <w:t>Penjelasan singkat tentang pendiri</w:t>
                      </w:r>
                    </w:p>
                  </w:txbxContent>
                </v:textbox>
              </v:shape>
            </w:pict>
          </mc:Fallback>
        </mc:AlternateContent>
      </w:r>
    </w:p>
    <w:p w14:paraId="7F37A675" w14:textId="643A1E66" w:rsidR="005774FF" w:rsidRDefault="005774FF">
      <w:pPr>
        <w:spacing w:line="200" w:lineRule="exact"/>
      </w:pPr>
    </w:p>
    <w:p w14:paraId="14F9DBBB" w14:textId="77777777" w:rsidR="005774FF" w:rsidRDefault="005774FF">
      <w:pPr>
        <w:spacing w:line="200" w:lineRule="exact"/>
      </w:pPr>
    </w:p>
    <w:p w14:paraId="506F46E9" w14:textId="77777777" w:rsidR="005774FF" w:rsidRDefault="005774FF">
      <w:pPr>
        <w:spacing w:line="200" w:lineRule="exact"/>
      </w:pPr>
    </w:p>
    <w:p w14:paraId="58003867" w14:textId="77777777" w:rsidR="005774FF" w:rsidRDefault="005774FF">
      <w:pPr>
        <w:spacing w:line="200" w:lineRule="exact"/>
      </w:pPr>
    </w:p>
    <w:p w14:paraId="1B80A681" w14:textId="77777777" w:rsidR="005774FF" w:rsidRDefault="005774FF">
      <w:pPr>
        <w:spacing w:line="200" w:lineRule="exact"/>
      </w:pPr>
    </w:p>
    <w:p w14:paraId="31806999" w14:textId="77777777" w:rsidR="005774FF" w:rsidRDefault="005774FF">
      <w:pPr>
        <w:spacing w:line="200" w:lineRule="exact"/>
      </w:pPr>
    </w:p>
    <w:p w14:paraId="265FD80B" w14:textId="77777777" w:rsidR="005774FF" w:rsidRDefault="005774FF">
      <w:pPr>
        <w:spacing w:line="200" w:lineRule="exact"/>
      </w:pPr>
    </w:p>
    <w:p w14:paraId="45EFE015" w14:textId="77777777" w:rsidR="005774FF" w:rsidRDefault="005774FF">
      <w:pPr>
        <w:spacing w:line="200" w:lineRule="exact"/>
      </w:pPr>
    </w:p>
    <w:p w14:paraId="1E74676A" w14:textId="77777777" w:rsidR="005774FF" w:rsidRDefault="005774FF">
      <w:pPr>
        <w:spacing w:line="200" w:lineRule="exact"/>
      </w:pPr>
    </w:p>
    <w:p w14:paraId="378A342B" w14:textId="77777777" w:rsidR="005774FF" w:rsidRDefault="005774FF">
      <w:pPr>
        <w:spacing w:before="2" w:line="160" w:lineRule="exact"/>
        <w:rPr>
          <w:sz w:val="17"/>
          <w:szCs w:val="17"/>
        </w:rPr>
      </w:pPr>
    </w:p>
    <w:p w14:paraId="15C2F47B" w14:textId="23228D98" w:rsidR="005774FF" w:rsidRDefault="005774FF">
      <w:pPr>
        <w:spacing w:before="6" w:line="160" w:lineRule="exact"/>
        <w:rPr>
          <w:sz w:val="17"/>
          <w:szCs w:val="17"/>
        </w:rPr>
      </w:pPr>
    </w:p>
    <w:p w14:paraId="03CD2A1D" w14:textId="77777777" w:rsidR="005774FF" w:rsidRDefault="005774FF">
      <w:pPr>
        <w:spacing w:before="10" w:line="200" w:lineRule="exact"/>
      </w:pPr>
    </w:p>
    <w:p w14:paraId="3F75596A" w14:textId="47369FA4" w:rsidR="005774FF" w:rsidRDefault="005774FF">
      <w:pPr>
        <w:spacing w:before="9" w:line="180" w:lineRule="exact"/>
        <w:rPr>
          <w:sz w:val="19"/>
          <w:szCs w:val="19"/>
        </w:rPr>
      </w:pPr>
    </w:p>
    <w:p w14:paraId="06168D2E" w14:textId="7E0E6747" w:rsidR="00BD282D" w:rsidRDefault="00BD282D">
      <w:pPr>
        <w:ind w:left="100"/>
        <w:rPr>
          <w:noProof/>
        </w:rPr>
      </w:pPr>
    </w:p>
    <w:p w14:paraId="751347D9" w14:textId="05AC7808" w:rsidR="00BD282D" w:rsidRDefault="00BD282D">
      <w:pPr>
        <w:ind w:left="100"/>
        <w:rPr>
          <w:noProof/>
        </w:rPr>
      </w:pPr>
    </w:p>
    <w:p w14:paraId="57464126" w14:textId="3D3E377B" w:rsidR="00BD282D" w:rsidRDefault="00BD282D">
      <w:pPr>
        <w:ind w:left="100"/>
        <w:rPr>
          <w:noProof/>
        </w:rPr>
      </w:pPr>
    </w:p>
    <w:p w14:paraId="16E33A02" w14:textId="77777777" w:rsidR="00BD282D" w:rsidRDefault="00BD282D">
      <w:pPr>
        <w:ind w:left="100"/>
      </w:pPr>
    </w:p>
    <w:p w14:paraId="088AE421" w14:textId="56C510FB" w:rsidR="00BD282D" w:rsidRDefault="00BD282D">
      <w:r>
        <w:br w:type="page"/>
      </w:r>
      <w:r w:rsidR="00F81F9F">
        <w:rPr>
          <w:rFonts w:ascii="Cambria" w:eastAsia="Cambria" w:hAnsi="Cambria" w:cs="Cambria"/>
          <w:w w:val="99"/>
          <w:position w:val="-1"/>
          <w:sz w:val="26"/>
          <w:szCs w:val="26"/>
          <w:lang w:val="id-ID"/>
        </w:rPr>
        <w:lastRenderedPageBreak/>
        <w:t>Halaman</w:t>
      </w:r>
      <w:r w:rsidR="00F81F9F">
        <w:rPr>
          <w:rFonts w:ascii="Cambria" w:eastAsia="Cambria" w:hAnsi="Cambria" w:cs="Cambria"/>
          <w:position w:val="-1"/>
          <w:sz w:val="26"/>
          <w:szCs w:val="26"/>
        </w:rPr>
        <w:t xml:space="preserve"> </w:t>
      </w:r>
      <w:proofErr w:type="spellStart"/>
      <w:r w:rsidR="00F81F9F">
        <w:rPr>
          <w:rFonts w:ascii="Cambria" w:eastAsia="Cambria" w:hAnsi="Cambria" w:cs="Cambria"/>
          <w:w w:val="99"/>
          <w:position w:val="-1"/>
          <w:sz w:val="26"/>
          <w:szCs w:val="26"/>
        </w:rPr>
        <w:t>formulir</w:t>
      </w:r>
      <w:proofErr w:type="spellEnd"/>
      <w:r w:rsidR="00F81F9F">
        <w:rPr>
          <w:rFonts w:ascii="Cambria" w:eastAsia="Cambria" w:hAnsi="Cambria" w:cs="Cambria"/>
          <w:position w:val="-1"/>
          <w:sz w:val="26"/>
          <w:szCs w:val="26"/>
        </w:rPr>
        <w:t xml:space="preserve"> </w:t>
      </w:r>
      <w:proofErr w:type="spellStart"/>
      <w:r w:rsidR="00F81F9F">
        <w:rPr>
          <w:rFonts w:ascii="Cambria" w:eastAsia="Cambria" w:hAnsi="Cambria" w:cs="Cambria"/>
          <w:w w:val="99"/>
          <w:position w:val="-1"/>
          <w:sz w:val="26"/>
          <w:szCs w:val="26"/>
        </w:rPr>
        <w:t>pendaftaran</w:t>
      </w:r>
      <w:proofErr w:type="spellEnd"/>
      <w:r w:rsidR="00F81F9F">
        <w:rPr>
          <w:rFonts w:ascii="Cambria" w:eastAsia="Cambria" w:hAnsi="Cambria" w:cs="Cambria"/>
          <w:position w:val="-1"/>
          <w:sz w:val="26"/>
          <w:szCs w:val="26"/>
        </w:rPr>
        <w:t xml:space="preserve"> </w:t>
      </w:r>
      <w:proofErr w:type="spellStart"/>
      <w:r w:rsidR="00F81F9F">
        <w:rPr>
          <w:rFonts w:ascii="Cambria" w:eastAsia="Cambria" w:hAnsi="Cambria" w:cs="Cambria"/>
          <w:w w:val="99"/>
          <w:position w:val="-1"/>
          <w:sz w:val="26"/>
          <w:szCs w:val="26"/>
        </w:rPr>
        <w:t>untuk</w:t>
      </w:r>
      <w:proofErr w:type="spellEnd"/>
      <w:r w:rsidR="00F81F9F">
        <w:rPr>
          <w:rFonts w:ascii="Cambria" w:eastAsia="Cambria" w:hAnsi="Cambria" w:cs="Cambria"/>
          <w:position w:val="-1"/>
          <w:sz w:val="26"/>
          <w:szCs w:val="26"/>
        </w:rPr>
        <w:t xml:space="preserve"> </w:t>
      </w:r>
      <w:proofErr w:type="spellStart"/>
      <w:r w:rsidR="00F81F9F">
        <w:rPr>
          <w:rFonts w:ascii="Cambria" w:eastAsia="Cambria" w:hAnsi="Cambria" w:cs="Cambria"/>
          <w:w w:val="99"/>
          <w:position w:val="-1"/>
          <w:sz w:val="26"/>
          <w:szCs w:val="26"/>
        </w:rPr>
        <w:t>menjadi</w:t>
      </w:r>
      <w:proofErr w:type="spellEnd"/>
      <w:r w:rsidR="00F81F9F">
        <w:rPr>
          <w:rFonts w:ascii="Cambria" w:eastAsia="Cambria" w:hAnsi="Cambria" w:cs="Cambria"/>
          <w:position w:val="-1"/>
          <w:sz w:val="26"/>
          <w:szCs w:val="26"/>
        </w:rPr>
        <w:t xml:space="preserve"> </w:t>
      </w:r>
      <w:r w:rsidR="00F81F9F">
        <w:rPr>
          <w:rFonts w:ascii="Cambria" w:eastAsia="Cambria" w:hAnsi="Cambria" w:cs="Cambria"/>
          <w:w w:val="99"/>
          <w:position w:val="-1"/>
          <w:sz w:val="26"/>
          <w:szCs w:val="26"/>
          <w:lang w:val="id-ID"/>
        </w:rPr>
        <w:t>anggota</w:t>
      </w:r>
      <w:r w:rsidR="00F81F9F">
        <w:rPr>
          <w:noProof/>
        </w:rPr>
        <w:t xml:space="preserve"> </w: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680794" wp14:editId="4722F4FE">
                <wp:simplePos x="0" y="0"/>
                <wp:positionH relativeFrom="column">
                  <wp:posOffset>3599180</wp:posOffset>
                </wp:positionH>
                <wp:positionV relativeFrom="paragraph">
                  <wp:posOffset>1513840</wp:posOffset>
                </wp:positionV>
                <wp:extent cx="1851660" cy="6858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155D98" w14:textId="3269E9AE" w:rsidR="00F81F9F" w:rsidRPr="00BC6262" w:rsidRDefault="00F81F9F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  <w:r w:rsidRPr="00BC6262">
                              <w:rPr>
                                <w:sz w:val="28"/>
                                <w:lang w:val="id-ID"/>
                              </w:rPr>
                              <w:t>Judul Formulir pada halaman Anggota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0794" id="Text Box 52" o:spid="_x0000_s1031" type="#_x0000_t202" style="position:absolute;margin-left:283.4pt;margin-top:119.2pt;width:145.8pt;height:54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" filled="f" stroked="f" strokeweight=".5pt">
                <v:textbox>
                  <w:txbxContent>
                    <w:p w14:paraId="11155D98" w14:textId="3269E9AE" w:rsidR="00F81F9F" w:rsidRPr="00BC6262" w:rsidRDefault="00F81F9F">
                      <w:pPr>
                        <w:rPr>
                          <w:sz w:val="28"/>
                          <w:lang w:val="id-ID"/>
                        </w:rPr>
                      </w:pPr>
                      <w:r w:rsidRPr="00BC6262">
                        <w:rPr>
                          <w:sz w:val="28"/>
                          <w:lang w:val="id-ID"/>
                        </w:rPr>
                        <w:t>Judul Formulir pada halaman Anggota</w:t>
                      </w:r>
                    </w:p>
                  </w:txbxContent>
                </v:textbox>
              </v:shape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9F18C3" wp14:editId="1F913496">
                <wp:simplePos x="0" y="0"/>
                <wp:positionH relativeFrom="column">
                  <wp:posOffset>3814358</wp:posOffset>
                </wp:positionH>
                <wp:positionV relativeFrom="paragraph">
                  <wp:posOffset>1224857</wp:posOffset>
                </wp:positionV>
                <wp:extent cx="750353" cy="45719"/>
                <wp:effectExtent l="0" t="266700" r="0" b="259715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98973">
                          <a:off x="0" y="0"/>
                          <a:ext cx="750353" cy="45719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1F0D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1" o:spid="_x0000_s1026" type="#_x0000_t13" style="position:absolute;margin-left:300.35pt;margin-top:96.45pt;width:59.1pt;height:3.6pt;rotation:2729545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" adj="20942" fillcolor="#4f81bd [3204]" strokecolor="red" strokeweight="2pt"/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D0D95F" wp14:editId="6DC05D80">
                <wp:simplePos x="0" y="0"/>
                <wp:positionH relativeFrom="margin">
                  <wp:align>center</wp:align>
                </wp:positionH>
                <wp:positionV relativeFrom="paragraph">
                  <wp:posOffset>355600</wp:posOffset>
                </wp:positionV>
                <wp:extent cx="3947160" cy="670560"/>
                <wp:effectExtent l="0" t="0" r="15240" b="1524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670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CE0F0F" id="Oval 50" o:spid="_x0000_s1026" style="position:absolute;margin-left:0;margin-top:28pt;width:310.8pt;height:52.8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" filled="f" strokecolor="red" strokeweight="2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9FE813C" wp14:editId="63E0314D">
            <wp:extent cx="6070600" cy="332232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294E5D" wp14:editId="1B69CDAC">
                <wp:simplePos x="0" y="0"/>
                <wp:positionH relativeFrom="column">
                  <wp:posOffset>3004820</wp:posOffset>
                </wp:positionH>
                <wp:positionV relativeFrom="paragraph">
                  <wp:posOffset>4945380</wp:posOffset>
                </wp:positionV>
                <wp:extent cx="1905000" cy="5867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10297" w14:textId="3E35A4DF" w:rsidR="00094192" w:rsidRPr="00094192" w:rsidRDefault="00094192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  <w:r w:rsidRPr="00094192">
                              <w:rPr>
                                <w:sz w:val="28"/>
                                <w:lang w:val="id-ID"/>
                              </w:rPr>
                              <w:t>Keterangan, data yang dimasukan tidak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94E5D" id="Text Box 59" o:spid="_x0000_s1032" type="#_x0000_t202" style="position:absolute;margin-left:236.6pt;margin-top:389.4pt;width:150pt;height:46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" filled="f" stroked="f" strokeweight=".5pt">
                <v:textbox>
                  <w:txbxContent>
                    <w:p w14:paraId="10A10297" w14:textId="3E35A4DF" w:rsidR="00094192" w:rsidRPr="00094192" w:rsidRDefault="00094192">
                      <w:pPr>
                        <w:rPr>
                          <w:sz w:val="28"/>
                          <w:lang w:val="id-ID"/>
                        </w:rPr>
                      </w:pPr>
                      <w:r w:rsidRPr="00094192">
                        <w:rPr>
                          <w:sz w:val="28"/>
                          <w:lang w:val="id-ID"/>
                        </w:rPr>
                        <w:t>Keterangan, data yang dimasukan tidak valid</w:t>
                      </w:r>
                    </w:p>
                  </w:txbxContent>
                </v:textbox>
              </v:shape>
            </w:pict>
          </mc:Fallback>
        </mc:AlternateContent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F0A75D" wp14:editId="2D98229D">
                <wp:simplePos x="0" y="0"/>
                <wp:positionH relativeFrom="column">
                  <wp:posOffset>1846580</wp:posOffset>
                </wp:positionH>
                <wp:positionV relativeFrom="paragraph">
                  <wp:posOffset>5372100</wp:posOffset>
                </wp:positionV>
                <wp:extent cx="1295400" cy="579120"/>
                <wp:effectExtent l="0" t="38100" r="57150" b="3048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1274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45.4pt;margin-top:423pt;width:102pt;height:45.6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" strokecolor="red">
                <v:stroke endarrow="block"/>
              </v:shape>
            </w:pict>
          </mc:Fallback>
        </mc:AlternateContent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FCA650" wp14:editId="69D78835">
                <wp:simplePos x="0" y="0"/>
                <wp:positionH relativeFrom="column">
                  <wp:posOffset>1778000</wp:posOffset>
                </wp:positionH>
                <wp:positionV relativeFrom="paragraph">
                  <wp:posOffset>5204460</wp:posOffset>
                </wp:positionV>
                <wp:extent cx="1318260" cy="274320"/>
                <wp:effectExtent l="0" t="57150" r="0" b="3048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0E926" id="Straight Arrow Connector 57" o:spid="_x0000_s1026" type="#_x0000_t32" style="position:absolute;margin-left:140pt;margin-top:409.8pt;width:103.8pt;height:21.6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" strokecolor="red">
                <v:stroke endarrow="block"/>
              </v:shape>
            </w:pict>
          </mc:Fallback>
        </mc:AlternateContent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66C393" wp14:editId="38F16F43">
                <wp:simplePos x="0" y="0"/>
                <wp:positionH relativeFrom="column">
                  <wp:posOffset>1816100</wp:posOffset>
                </wp:positionH>
                <wp:positionV relativeFrom="paragraph">
                  <wp:posOffset>3901440</wp:posOffset>
                </wp:positionV>
                <wp:extent cx="1310640" cy="1051560"/>
                <wp:effectExtent l="0" t="0" r="60960" b="533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640" cy="1051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595EC" id="Straight Arrow Connector 56" o:spid="_x0000_s1026" type="#_x0000_t32" style="position:absolute;margin-left:143pt;margin-top:307.2pt;width:103.2pt;height:82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" strokecolor="red">
                <v:stroke endarrow="block"/>
              </v:shape>
            </w:pict>
          </mc:Fallback>
        </mc:AlternateContent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FE7A01" wp14:editId="60803729">
                <wp:simplePos x="0" y="0"/>
                <wp:positionH relativeFrom="column">
                  <wp:posOffset>93980</wp:posOffset>
                </wp:positionH>
                <wp:positionV relativeFrom="paragraph">
                  <wp:posOffset>5852160</wp:posOffset>
                </wp:positionV>
                <wp:extent cx="1737360" cy="182880"/>
                <wp:effectExtent l="0" t="0" r="15240" b="2667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BF8C3D" id="Oval 55" o:spid="_x0000_s1026" style="position:absolute;margin-left:7.4pt;margin-top:460.8pt;width:136.8pt;height:1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" filled="f" strokecolor="red" strokeweight="2pt"/>
            </w:pict>
          </mc:Fallback>
        </mc:AlternateContent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C199FD" wp14:editId="5ED2B93E">
                <wp:simplePos x="0" y="0"/>
                <wp:positionH relativeFrom="column">
                  <wp:posOffset>40640</wp:posOffset>
                </wp:positionH>
                <wp:positionV relativeFrom="paragraph">
                  <wp:posOffset>5379720</wp:posOffset>
                </wp:positionV>
                <wp:extent cx="1737360" cy="182880"/>
                <wp:effectExtent l="0" t="0" r="15240" b="2667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6986B" id="Oval 54" o:spid="_x0000_s1026" style="position:absolute;margin-left:3.2pt;margin-top:423.6pt;width:136.8pt;height:1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" filled="f" strokecolor="red" strokeweight="2pt"/>
            </w:pict>
          </mc:Fallback>
        </mc:AlternateContent>
      </w:r>
      <w:r w:rsidR="0009419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76B9D6" wp14:editId="283F2115">
                <wp:simplePos x="0" y="0"/>
                <wp:positionH relativeFrom="column">
                  <wp:posOffset>78740</wp:posOffset>
                </wp:positionH>
                <wp:positionV relativeFrom="paragraph">
                  <wp:posOffset>3832860</wp:posOffset>
                </wp:positionV>
                <wp:extent cx="1737360" cy="182880"/>
                <wp:effectExtent l="0" t="0" r="15240" b="2667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50FA29" id="Oval 53" o:spid="_x0000_s1026" style="position:absolute;margin-left:6.2pt;margin-top:301.8pt;width:136.8pt;height:1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1867DE" wp14:editId="37A92287">
            <wp:extent cx="6314440" cy="2598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1" t="-514" r="7351" b="514"/>
                    <a:stretch/>
                  </pic:blipFill>
                  <pic:spPr bwMode="auto">
                    <a:xfrm>
                      <a:off x="0" y="0"/>
                      <a:ext cx="6314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ABA55B" wp14:editId="3E834ADC">
                <wp:simplePos x="0" y="0"/>
                <wp:positionH relativeFrom="column">
                  <wp:posOffset>4620260</wp:posOffset>
                </wp:positionH>
                <wp:positionV relativeFrom="paragraph">
                  <wp:posOffset>7541260</wp:posOffset>
                </wp:positionV>
                <wp:extent cx="1173480" cy="701040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474F46" w14:textId="77777777" w:rsidR="00F81F9F" w:rsidRPr="00F81F9F" w:rsidRDefault="00F81F9F" w:rsidP="00F81F9F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  <w:r w:rsidRPr="00F81F9F">
                              <w:rPr>
                                <w:sz w:val="28"/>
                                <w:lang w:val="id-ID"/>
                              </w:rPr>
                              <w:t>Tombol untuk mereset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A55B" id="Text Box 48" o:spid="_x0000_s1033" type="#_x0000_t202" style="position:absolute;margin-left:363.8pt;margin-top:593.8pt;width:92.4pt;height:55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" filled="f" stroked="f" strokeweight=".5pt">
                <v:textbox>
                  <w:txbxContent>
                    <w:p w14:paraId="4B474F46" w14:textId="77777777" w:rsidR="00F81F9F" w:rsidRPr="00F81F9F" w:rsidRDefault="00F81F9F" w:rsidP="00F81F9F">
                      <w:pPr>
                        <w:rPr>
                          <w:sz w:val="28"/>
                          <w:lang w:val="id-ID"/>
                        </w:rPr>
                      </w:pPr>
                      <w:r w:rsidRPr="00F81F9F">
                        <w:rPr>
                          <w:sz w:val="28"/>
                          <w:lang w:val="id-ID"/>
                        </w:rPr>
                        <w:t>Tombol untuk mereset form</w:t>
                      </w:r>
                    </w:p>
                  </w:txbxContent>
                </v:textbox>
              </v:shape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727E7A" wp14:editId="444FC94E">
                <wp:simplePos x="0" y="0"/>
                <wp:positionH relativeFrom="margin">
                  <wp:align>center</wp:align>
                </wp:positionH>
                <wp:positionV relativeFrom="paragraph">
                  <wp:posOffset>8021320</wp:posOffset>
                </wp:positionV>
                <wp:extent cx="1173480" cy="701040"/>
                <wp:effectExtent l="0" t="0" r="0" b="38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95565" w14:textId="339C7C15" w:rsidR="00F81F9F" w:rsidRPr="00F81F9F" w:rsidRDefault="00F81F9F">
                            <w:pPr>
                              <w:rPr>
                                <w:sz w:val="28"/>
                                <w:lang w:val="id-ID"/>
                              </w:rPr>
                            </w:pPr>
                            <w:r w:rsidRPr="00F81F9F">
                              <w:rPr>
                                <w:sz w:val="28"/>
                                <w:lang w:val="id-ID"/>
                              </w:rPr>
                              <w:t>Tombol untuk mereset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7E7A" id="Text Box 47" o:spid="_x0000_s1034" type="#_x0000_t202" style="position:absolute;margin-left:0;margin-top:631.6pt;width:92.4pt;height:55.2pt;z-index:251703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" filled="f" stroked="f" strokeweight=".5pt">
                <v:textbox>
                  <w:txbxContent>
                    <w:p w14:paraId="69895565" w14:textId="339C7C15" w:rsidR="00F81F9F" w:rsidRPr="00F81F9F" w:rsidRDefault="00F81F9F">
                      <w:pPr>
                        <w:rPr>
                          <w:sz w:val="28"/>
                          <w:lang w:val="id-ID"/>
                        </w:rPr>
                      </w:pPr>
                      <w:r w:rsidRPr="00F81F9F">
                        <w:rPr>
                          <w:sz w:val="28"/>
                          <w:lang w:val="id-ID"/>
                        </w:rPr>
                        <w:t>Tombol untuk mereset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7E02CE" wp14:editId="26261887">
                <wp:simplePos x="0" y="0"/>
                <wp:positionH relativeFrom="column">
                  <wp:posOffset>1701800</wp:posOffset>
                </wp:positionH>
                <wp:positionV relativeFrom="paragraph">
                  <wp:posOffset>8455660</wp:posOffset>
                </wp:positionV>
                <wp:extent cx="739140" cy="0"/>
                <wp:effectExtent l="0" t="76200" r="2286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8EDB4" id="Straight Arrow Connector 46" o:spid="_x0000_s1026" type="#_x0000_t32" style="position:absolute;margin-left:134pt;margin-top:665.8pt;width:58.2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" strokecolor="red">
                <v:stroke endarrow="block"/>
              </v:shape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CF2AF5" wp14:editId="41862CF0">
                <wp:simplePos x="0" y="0"/>
                <wp:positionH relativeFrom="column">
                  <wp:posOffset>635000</wp:posOffset>
                </wp:positionH>
                <wp:positionV relativeFrom="paragraph">
                  <wp:posOffset>7990840</wp:posOffset>
                </wp:positionV>
                <wp:extent cx="3939540" cy="274320"/>
                <wp:effectExtent l="0" t="76200" r="0" b="30480"/>
                <wp:wrapNone/>
                <wp:docPr id="4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9540" cy="274320"/>
                        </a:xfrm>
                        <a:prstGeom prst="bentConnector3">
                          <a:avLst>
                            <a:gd name="adj1" fmla="val 251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899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50pt;margin-top:629.2pt;width:310.2pt;height:21.6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" adj="543" strokecolor="red">
                <v:stroke endarrow="block"/>
              </v:shape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406887" wp14:editId="2CDDB127">
                <wp:simplePos x="0" y="0"/>
                <wp:positionH relativeFrom="column">
                  <wp:posOffset>261620</wp:posOffset>
                </wp:positionH>
                <wp:positionV relativeFrom="paragraph">
                  <wp:posOffset>8249920</wp:posOffset>
                </wp:positionV>
                <wp:extent cx="762000" cy="441960"/>
                <wp:effectExtent l="0" t="0" r="1905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5D2BF7" id="Oval 43" o:spid="_x0000_s1026" style="position:absolute;margin-left:20.6pt;margin-top:649.6pt;width:60pt;height:3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" filled="f" strokecolor="red" strokeweight="2pt"/>
            </w:pict>
          </mc:Fallback>
        </mc:AlternateContent>
      </w:r>
      <w:r w:rsidR="00F81F9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5B2A1C" wp14:editId="52433B06">
                <wp:simplePos x="0" y="0"/>
                <wp:positionH relativeFrom="column">
                  <wp:posOffset>1099820</wp:posOffset>
                </wp:positionH>
                <wp:positionV relativeFrom="paragraph">
                  <wp:posOffset>8227060</wp:posOffset>
                </wp:positionV>
                <wp:extent cx="617220" cy="441960"/>
                <wp:effectExtent l="0" t="0" r="11430" b="1524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441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6C5B88" id="Oval 44" o:spid="_x0000_s1026" style="position:absolute;margin-left:86.6pt;margin-top:647.8pt;width:48.6pt;height:34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" filled="f" strokecolor="red" strokeweight="2pt"/>
            </w:pict>
          </mc:Fallback>
        </mc:AlternateContent>
      </w:r>
      <w:r w:rsidR="00F81F9F">
        <w:rPr>
          <w:noProof/>
        </w:rPr>
        <w:drawing>
          <wp:inline distT="0" distB="0" distL="0" distR="0" wp14:anchorId="035883D9" wp14:editId="6E34A542">
            <wp:extent cx="6164580" cy="27660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7" r="9726" b="5958"/>
                    <a:stretch/>
                  </pic:blipFill>
                  <pic:spPr bwMode="auto">
                    <a:xfrm>
                      <a:off x="0" y="0"/>
                      <a:ext cx="61645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2533B" w14:textId="7B828939" w:rsidR="00BD282D" w:rsidRPr="00C32293" w:rsidRDefault="00C32293">
      <w:pPr>
        <w:ind w:left="100"/>
        <w:rPr>
          <w:sz w:val="28"/>
        </w:rPr>
      </w:pPr>
      <w:r w:rsidRPr="00C32293">
        <w:rPr>
          <w:sz w:val="28"/>
        </w:rPr>
        <w:lastRenderedPageBreak/>
        <w:t xml:space="preserve">Page juga </w:t>
      </w:r>
      <w:proofErr w:type="spellStart"/>
      <w:r w:rsidRPr="00C32293">
        <w:rPr>
          <w:sz w:val="28"/>
        </w:rPr>
        <w:t>sudah</w:t>
      </w:r>
      <w:proofErr w:type="spellEnd"/>
      <w:r w:rsidRPr="00C32293">
        <w:rPr>
          <w:sz w:val="28"/>
        </w:rPr>
        <w:t xml:space="preserve"> </w:t>
      </w:r>
      <w:proofErr w:type="spellStart"/>
      <w:r w:rsidRPr="00C32293">
        <w:rPr>
          <w:sz w:val="28"/>
        </w:rPr>
        <w:t>dibuat</w:t>
      </w:r>
      <w:proofErr w:type="spellEnd"/>
      <w:r w:rsidRPr="00C32293">
        <w:rPr>
          <w:sz w:val="28"/>
        </w:rPr>
        <w:t xml:space="preserve"> </w:t>
      </w:r>
      <w:proofErr w:type="spellStart"/>
      <w:r w:rsidRPr="00C32293">
        <w:rPr>
          <w:sz w:val="28"/>
        </w:rPr>
        <w:t>responsif</w:t>
      </w:r>
      <w:proofErr w:type="spellEnd"/>
      <w:r w:rsidRPr="00C32293">
        <w:rPr>
          <w:sz w:val="28"/>
        </w:rPr>
        <w:t xml:space="preserve"> </w:t>
      </w:r>
      <w:proofErr w:type="spellStart"/>
      <w:r w:rsidRPr="00C32293">
        <w:rPr>
          <w:sz w:val="28"/>
        </w:rPr>
        <w:t>terhadap</w:t>
      </w:r>
      <w:proofErr w:type="spellEnd"/>
      <w:r w:rsidRPr="00C32293">
        <w:rPr>
          <w:sz w:val="28"/>
        </w:rPr>
        <w:t xml:space="preserve"> zoom in dan zoom out</w:t>
      </w:r>
    </w:p>
    <w:p w14:paraId="13F3FC38" w14:textId="66EB1E18" w:rsidR="005774FF" w:rsidRDefault="006440A6">
      <w:pPr>
        <w:ind w:left="100"/>
      </w:pPr>
      <w:r>
        <w:pict w14:anchorId="00EB5CA0">
          <v:shape id="_x0000_i1027" type="#_x0000_t75" style="width:468pt;height:184.2pt">
            <v:imagedata r:id="rId33" o:title=""/>
          </v:shape>
        </w:pict>
      </w:r>
    </w:p>
    <w:p w14:paraId="64EE5C3A" w14:textId="27551149" w:rsidR="006440A6" w:rsidRDefault="006440A6">
      <w:pPr>
        <w:ind w:left="100"/>
      </w:pPr>
    </w:p>
    <w:p w14:paraId="0584ECCC" w14:textId="577D0854" w:rsidR="006440A6" w:rsidRDefault="006440A6">
      <w:pPr>
        <w:ind w:left="100"/>
      </w:pPr>
    </w:p>
    <w:p w14:paraId="72B55D86" w14:textId="32D1C3CF" w:rsidR="006440A6" w:rsidRDefault="006440A6">
      <w:pPr>
        <w:ind w:left="100"/>
      </w:pPr>
    </w:p>
    <w:p w14:paraId="3451A5DB" w14:textId="785B5578" w:rsidR="006440A6" w:rsidRDefault="006440A6">
      <w:pPr>
        <w:ind w:left="100"/>
        <w:rPr>
          <w:sz w:val="24"/>
          <w:lang w:val="id-ID"/>
        </w:rPr>
      </w:pPr>
      <w:r>
        <w:rPr>
          <w:sz w:val="24"/>
          <w:lang w:val="id-ID"/>
        </w:rPr>
        <w:t>Penjelasan Logo :</w:t>
      </w:r>
    </w:p>
    <w:p w14:paraId="62EAC1D2" w14:textId="6418508F" w:rsidR="006440A6" w:rsidRPr="006440A6" w:rsidRDefault="006440A6">
      <w:pPr>
        <w:ind w:left="100"/>
        <w:rPr>
          <w:sz w:val="24"/>
          <w:lang w:val="id-ID"/>
        </w:rPr>
      </w:pPr>
      <w:r>
        <w:rPr>
          <w:sz w:val="24"/>
          <w:lang w:val="id-ID"/>
        </w:rPr>
        <w:t xml:space="preserve">Logo diberi latar warna biru karena warna tersebut merangsang kreativitas kepada seseorang. Sehingga, ketika orang datang ke AVBucks untuk </w:t>
      </w:r>
      <w:bookmarkStart w:id="0" w:name="_GoBack"/>
      <w:bookmarkEnd w:id="0"/>
      <w:r>
        <w:rPr>
          <w:sz w:val="24"/>
          <w:lang w:val="id-ID"/>
        </w:rPr>
        <w:t>rapat atau untuk mengerjakan tugas, mereka dapat bekerja dengan kreatif. Gambar gelas menunjukan identitas AVBucks menjual kopi yang selalu segar. Lingkaran menunjukan bahwa tempat orang berkumpul.</w:t>
      </w:r>
    </w:p>
    <w:p w14:paraId="121FB97A" w14:textId="3785DD18" w:rsidR="005774FF" w:rsidRDefault="005774FF">
      <w:pPr>
        <w:spacing w:before="12" w:line="200" w:lineRule="exact"/>
      </w:pPr>
    </w:p>
    <w:p w14:paraId="257FA24F" w14:textId="2C827A35" w:rsidR="00AB5564" w:rsidRPr="00AB5564" w:rsidRDefault="00AB5564">
      <w:pPr>
        <w:spacing w:before="12" w:line="200" w:lineRule="exact"/>
        <w:rPr>
          <w:color w:val="000000" w:themeColor="text1"/>
          <w:sz w:val="24"/>
          <w:szCs w:val="24"/>
        </w:rPr>
      </w:pPr>
    </w:p>
    <w:p w14:paraId="09B77419" w14:textId="64C03851" w:rsidR="00AB5564" w:rsidRDefault="00AB5564">
      <w:pPr>
        <w:spacing w:before="12" w:line="200" w:lineRule="exact"/>
        <w:rPr>
          <w:color w:val="000000" w:themeColor="text1"/>
          <w:sz w:val="24"/>
          <w:szCs w:val="24"/>
          <w:lang w:val="id-ID"/>
        </w:rPr>
      </w:pPr>
    </w:p>
    <w:p w14:paraId="3D3D6094" w14:textId="77777777" w:rsidR="00942F0B" w:rsidRDefault="00942F0B">
      <w:pPr>
        <w:spacing w:before="12" w:line="200" w:lineRule="exact"/>
      </w:pPr>
    </w:p>
    <w:p w14:paraId="661B3B95" w14:textId="77777777" w:rsidR="005774FF" w:rsidRDefault="00AB5564">
      <w:pPr>
        <w:ind w:left="10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Referensi</w:t>
      </w:r>
      <w:proofErr w:type="spellEnd"/>
    </w:p>
    <w:p w14:paraId="3DC9C129" w14:textId="77777777" w:rsidR="005774FF" w:rsidRDefault="00AB5564">
      <w:pPr>
        <w:spacing w:before="2"/>
        <w:ind w:left="10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References</w:t>
      </w:r>
    </w:p>
    <w:p w14:paraId="0004094E" w14:textId="77777777" w:rsidR="005774FF" w:rsidRDefault="00AB5564">
      <w:pPr>
        <w:spacing w:before="1"/>
        <w:ind w:left="460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b/>
          <w:sz w:val="24"/>
          <w:szCs w:val="24"/>
        </w:rPr>
        <w:t>REFERENCES</w:t>
      </w:r>
    </w:p>
    <w:p w14:paraId="35E5ACC9" w14:textId="77777777" w:rsidR="005774FF" w:rsidRDefault="005774FF">
      <w:pPr>
        <w:spacing w:before="4" w:line="120" w:lineRule="exact"/>
        <w:rPr>
          <w:sz w:val="13"/>
          <w:szCs w:val="13"/>
        </w:rPr>
      </w:pPr>
    </w:p>
    <w:p w14:paraId="47225E62" w14:textId="77777777" w:rsidR="005774FF" w:rsidRDefault="00AB5564">
      <w:pPr>
        <w:ind w:left="873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hyperlink r:id="rId34">
        <w:r>
          <w:rPr>
            <w:color w:val="0000FF"/>
            <w:sz w:val="24"/>
            <w:szCs w:val="24"/>
            <w:u w:val="single" w:color="0000FF"/>
          </w:rPr>
          <w:t>https://www.w3schools.com/howto/howto_js_media_queries.asp</w:t>
        </w:r>
      </w:hyperlink>
    </w:p>
    <w:p w14:paraId="0C8BA242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63DC6A7B" w14:textId="231D9A2E" w:rsidR="005774FF" w:rsidRDefault="00AB5564">
      <w:pPr>
        <w:ind w:left="873"/>
        <w:rPr>
          <w:sz w:val="24"/>
          <w:szCs w:val="24"/>
        </w:rPr>
      </w:pPr>
      <w:r>
        <w:rPr>
          <w:sz w:val="24"/>
          <w:szCs w:val="24"/>
        </w:rPr>
        <w:t xml:space="preserve">2.   Proses </w:t>
      </w:r>
      <w:proofErr w:type="spellStart"/>
      <w:r>
        <w:rPr>
          <w:sz w:val="24"/>
          <w:szCs w:val="24"/>
        </w:rPr>
        <w:t>pembelajaran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laboraturium</w:t>
      </w:r>
      <w:proofErr w:type="spellEnd"/>
    </w:p>
    <w:p w14:paraId="41B08B63" w14:textId="2CE0230B" w:rsidR="00BC6262" w:rsidRDefault="00BC62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AD1AD0" w14:textId="77777777" w:rsidR="00BC6262" w:rsidRDefault="00BC6262">
      <w:pPr>
        <w:ind w:left="873"/>
        <w:rPr>
          <w:sz w:val="24"/>
          <w:szCs w:val="24"/>
        </w:rPr>
      </w:pPr>
    </w:p>
    <w:p w14:paraId="19EDECD8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57A3CD1F" w14:textId="77777777" w:rsidR="005774FF" w:rsidRDefault="00AB5564">
      <w:pPr>
        <w:ind w:left="460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b/>
          <w:sz w:val="24"/>
          <w:szCs w:val="24"/>
        </w:rPr>
        <w:t>LINK</w:t>
      </w:r>
    </w:p>
    <w:p w14:paraId="4200F002" w14:textId="77777777" w:rsidR="005774FF" w:rsidRDefault="005774FF">
      <w:pPr>
        <w:spacing w:before="7" w:line="120" w:lineRule="exact"/>
        <w:rPr>
          <w:sz w:val="13"/>
          <w:szCs w:val="13"/>
        </w:rPr>
      </w:pPr>
    </w:p>
    <w:p w14:paraId="39045D16" w14:textId="64440B6A" w:rsidR="00BC6262" w:rsidRDefault="00AB5564" w:rsidP="00BC6262">
      <w:pPr>
        <w:ind w:left="873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gramStart"/>
      <w:r>
        <w:rPr>
          <w:sz w:val="24"/>
          <w:szCs w:val="24"/>
        </w:rPr>
        <w:t>about-icon.png :</w:t>
      </w:r>
      <w:proofErr w:type="gramEnd"/>
      <w:r>
        <w:rPr>
          <w:sz w:val="24"/>
          <w:szCs w:val="24"/>
        </w:rPr>
        <w:t xml:space="preserve"> </w:t>
      </w:r>
      <w:hyperlink r:id="rId35" w:history="1">
        <w:r w:rsidR="00BC6262" w:rsidRPr="00771EFE">
          <w:rPr>
            <w:rStyle w:val="Hyperlink"/>
            <w:sz w:val="24"/>
            <w:szCs w:val="24"/>
          </w:rPr>
          <w:t>https://pngtree.com/free-icon/humanity_106614</w:t>
        </w:r>
      </w:hyperlink>
    </w:p>
    <w:p w14:paraId="7773DF18" w14:textId="60001AD2" w:rsidR="005774FF" w:rsidRDefault="00AB5564" w:rsidP="00963327">
      <w:pPr>
        <w:ind w:left="153" w:firstLine="72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gramStart"/>
      <w:r>
        <w:rPr>
          <w:sz w:val="24"/>
          <w:szCs w:val="24"/>
        </w:rPr>
        <w:t>biji.jpg :</w:t>
      </w:r>
      <w:proofErr w:type="gramEnd"/>
      <w:r>
        <w:rPr>
          <w:sz w:val="24"/>
          <w:szCs w:val="24"/>
        </w:rPr>
        <w:t xml:space="preserve"> https://www.suttle-design.com/uovo</w:t>
      </w:r>
    </w:p>
    <w:p w14:paraId="33428E36" w14:textId="77777777" w:rsidR="005774FF" w:rsidRDefault="005774FF">
      <w:pPr>
        <w:spacing w:before="7" w:line="120" w:lineRule="exact"/>
        <w:rPr>
          <w:sz w:val="13"/>
          <w:szCs w:val="13"/>
        </w:rPr>
      </w:pPr>
    </w:p>
    <w:p w14:paraId="1B567613" w14:textId="77777777" w:rsidR="005774FF" w:rsidRDefault="00AB5564">
      <w:pPr>
        <w:ind w:left="873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gramStart"/>
      <w:r>
        <w:rPr>
          <w:sz w:val="24"/>
          <w:szCs w:val="24"/>
        </w:rPr>
        <w:t>biji-kopi.png :</w:t>
      </w:r>
      <w:proofErr w:type="gramEnd"/>
      <w:r>
        <w:rPr>
          <w:sz w:val="24"/>
          <w:szCs w:val="24"/>
        </w:rPr>
        <w:t xml:space="preserve"> https://thenounproject.com/term/coffee-beans/691607/</w:t>
      </w:r>
    </w:p>
    <w:p w14:paraId="5EFC832E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1841521B" w14:textId="77777777" w:rsidR="005774FF" w:rsidRDefault="00AB5564">
      <w:pPr>
        <w:spacing w:line="359" w:lineRule="auto"/>
        <w:ind w:left="1233" w:right="965" w:hanging="360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proofErr w:type="gramStart"/>
      <w:r>
        <w:rPr>
          <w:sz w:val="24"/>
          <w:szCs w:val="24"/>
        </w:rPr>
        <w:t>capucino-promotion.jpg :</w:t>
      </w:r>
      <w:proofErr w:type="gramEnd"/>
      <w:r>
        <w:rPr>
          <w:sz w:val="24"/>
          <w:szCs w:val="24"/>
        </w:rPr>
        <w:t xml:space="preserve"> https://humas.sari-mutiara.ac.id/tren-baru-minum- cappuccino-bling-bling-</w:t>
      </w:r>
      <w:proofErr w:type="spellStart"/>
      <w:r>
        <w:rPr>
          <w:sz w:val="24"/>
          <w:szCs w:val="24"/>
        </w:rPr>
        <w:t>berglitter</w:t>
      </w:r>
      <w:proofErr w:type="spellEnd"/>
      <w:r>
        <w:rPr>
          <w:sz w:val="24"/>
          <w:szCs w:val="24"/>
        </w:rPr>
        <w:t>/</w:t>
      </w:r>
    </w:p>
    <w:p w14:paraId="1CF799D9" w14:textId="77777777" w:rsidR="005774FF" w:rsidRDefault="00AB5564">
      <w:pPr>
        <w:spacing w:before="7"/>
        <w:ind w:left="873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proofErr w:type="gramStart"/>
      <w:r>
        <w:rPr>
          <w:sz w:val="24"/>
          <w:szCs w:val="24"/>
        </w:rPr>
        <w:t>card-logo.png :</w:t>
      </w:r>
      <w:proofErr w:type="gramEnd"/>
    </w:p>
    <w:p w14:paraId="61D5CA9C" w14:textId="77777777" w:rsidR="005774FF" w:rsidRDefault="005774FF">
      <w:pPr>
        <w:spacing w:before="7" w:line="120" w:lineRule="exact"/>
        <w:rPr>
          <w:sz w:val="13"/>
          <w:szCs w:val="13"/>
        </w:rPr>
      </w:pPr>
    </w:p>
    <w:p w14:paraId="61CAA606" w14:textId="77777777" w:rsidR="005774FF" w:rsidRDefault="00AB5564">
      <w:pPr>
        <w:ind w:left="1233"/>
        <w:rPr>
          <w:sz w:val="24"/>
          <w:szCs w:val="24"/>
        </w:rPr>
      </w:pPr>
      <w:r>
        <w:rPr>
          <w:sz w:val="24"/>
          <w:szCs w:val="24"/>
        </w:rPr>
        <w:t>https://es.wikipedia.org/wiki/Comandos_Aut%C3%B3nomos_Anticapitalistas</w:t>
      </w:r>
    </w:p>
    <w:p w14:paraId="36502ED7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3D21AED8" w14:textId="77777777" w:rsidR="005774FF" w:rsidRDefault="00AB5564">
      <w:pPr>
        <w:ind w:left="873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proofErr w:type="gramStart"/>
      <w:r>
        <w:rPr>
          <w:sz w:val="24"/>
          <w:szCs w:val="24"/>
        </w:rPr>
        <w:t>cupcake.jpg :</w:t>
      </w:r>
      <w:proofErr w:type="gramEnd"/>
      <w:r>
        <w:rPr>
          <w:sz w:val="24"/>
          <w:szCs w:val="24"/>
        </w:rPr>
        <w:t>https://www.pinterest.ca/pin/165788830005309442/</w:t>
      </w:r>
    </w:p>
    <w:p w14:paraId="503D6BE9" w14:textId="77777777" w:rsidR="005774FF" w:rsidRDefault="005774FF">
      <w:pPr>
        <w:spacing w:before="7" w:line="120" w:lineRule="exact"/>
        <w:rPr>
          <w:sz w:val="13"/>
          <w:szCs w:val="13"/>
        </w:rPr>
      </w:pPr>
    </w:p>
    <w:p w14:paraId="5F61A282" w14:textId="77777777" w:rsidR="005774FF" w:rsidRDefault="00AB5564">
      <w:pPr>
        <w:spacing w:line="360" w:lineRule="auto"/>
        <w:ind w:left="1233" w:right="572" w:hanging="360"/>
        <w:rPr>
          <w:sz w:val="24"/>
          <w:szCs w:val="24"/>
        </w:rPr>
      </w:pPr>
      <w:r>
        <w:rPr>
          <w:sz w:val="24"/>
          <w:szCs w:val="24"/>
        </w:rPr>
        <w:t xml:space="preserve">7.   </w:t>
      </w:r>
      <w:proofErr w:type="gramStart"/>
      <w:r>
        <w:rPr>
          <w:sz w:val="24"/>
          <w:szCs w:val="24"/>
        </w:rPr>
        <w:t>donat.jpg :</w:t>
      </w:r>
      <w:proofErr w:type="gramEnd"/>
      <w:r>
        <w:rPr>
          <w:sz w:val="24"/>
          <w:szCs w:val="24"/>
        </w:rPr>
        <w:t xml:space="preserve"> https://www.starbucks.com/menu/food/bakery/old-fashioned-glazed- doughnut</w:t>
      </w:r>
    </w:p>
    <w:p w14:paraId="3FA43F66" w14:textId="77777777" w:rsidR="005774FF" w:rsidRDefault="00AB5564">
      <w:pPr>
        <w:spacing w:before="3"/>
        <w:ind w:left="873"/>
        <w:rPr>
          <w:sz w:val="24"/>
          <w:szCs w:val="24"/>
        </w:rPr>
      </w:pPr>
      <w:r>
        <w:rPr>
          <w:sz w:val="24"/>
          <w:szCs w:val="24"/>
        </w:rPr>
        <w:t xml:space="preserve">8.   </w:t>
      </w:r>
      <w:proofErr w:type="gramStart"/>
      <w:r>
        <w:rPr>
          <w:sz w:val="24"/>
          <w:szCs w:val="24"/>
        </w:rPr>
        <w:t>facebook-logo.png :</w:t>
      </w:r>
      <w:proofErr w:type="gramEnd"/>
      <w:r>
        <w:rPr>
          <w:sz w:val="24"/>
          <w:szCs w:val="24"/>
        </w:rPr>
        <w:t xml:space="preserve"> https://en.wikiquote.org/wiki/Facebook</w:t>
      </w:r>
    </w:p>
    <w:p w14:paraId="1B2114A8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5F223A62" w14:textId="77777777" w:rsidR="005774FF" w:rsidRDefault="00AB5564">
      <w:pPr>
        <w:spacing w:line="360" w:lineRule="auto"/>
        <w:ind w:left="1233" w:right="77" w:hanging="360"/>
        <w:rPr>
          <w:sz w:val="24"/>
          <w:szCs w:val="24"/>
        </w:rPr>
      </w:pPr>
      <w:r>
        <w:rPr>
          <w:sz w:val="24"/>
          <w:szCs w:val="24"/>
        </w:rPr>
        <w:t xml:space="preserve">9.   </w:t>
      </w:r>
      <w:proofErr w:type="gramStart"/>
      <w:r>
        <w:rPr>
          <w:sz w:val="24"/>
          <w:szCs w:val="24"/>
        </w:rPr>
        <w:t>frapucino-latest_product.jpg :</w:t>
      </w:r>
      <w:proofErr w:type="gramEnd"/>
      <w:r>
        <w:rPr>
          <w:sz w:val="24"/>
          <w:szCs w:val="24"/>
        </w:rPr>
        <w:t xml:space="preserve"> https://www.google.co.id/search?safe=strict&amp;hl=id&amp;q=e+liquid+coffee+recipes&amp;tb m=</w:t>
      </w:r>
      <w:proofErr w:type="spellStart"/>
      <w:r>
        <w:rPr>
          <w:sz w:val="24"/>
          <w:szCs w:val="24"/>
        </w:rPr>
        <w:t>isch&amp;tbs</w:t>
      </w:r>
      <w:proofErr w:type="spellEnd"/>
      <w:r>
        <w:rPr>
          <w:sz w:val="24"/>
          <w:szCs w:val="24"/>
        </w:rPr>
        <w:t>=simg:CAQSkwEJkTWElg6AwNEahwELEKjU2AQaAAwLELCMpwg aYgpgCAMSKK8Wywq8D64WmRngD8ULtBa1FrYLqyeDKd80nyedJ- A0kiKqJ6YnpCcaMFpqKHQ-N1F- NeQ3VGmEOtdnnMSetosOQdvYfpbLu02Z5kTrqEcAzVAr8dqeQtGz7yAEDAsQjq</w:t>
      </w:r>
    </w:p>
    <w:p w14:paraId="3F26BB23" w14:textId="77777777" w:rsidR="005774FF" w:rsidRDefault="00AB5564">
      <w:pPr>
        <w:spacing w:before="6" w:line="360" w:lineRule="auto"/>
        <w:ind w:left="1233" w:right="137"/>
        <w:rPr>
          <w:sz w:val="24"/>
          <w:szCs w:val="24"/>
        </w:rPr>
      </w:pPr>
      <w:r>
        <w:rPr>
          <w:sz w:val="24"/>
          <w:szCs w:val="24"/>
        </w:rPr>
        <w:t>7- CBoKCggIARIEjo4OWgw&amp;sa=</w:t>
      </w:r>
      <w:proofErr w:type="spellStart"/>
      <w:r>
        <w:rPr>
          <w:sz w:val="24"/>
          <w:szCs w:val="24"/>
        </w:rPr>
        <w:t>X&amp;ved</w:t>
      </w:r>
      <w:proofErr w:type="spellEnd"/>
      <w:r>
        <w:rPr>
          <w:sz w:val="24"/>
          <w:szCs w:val="24"/>
        </w:rPr>
        <w:t>=0ahUKEwimiNvRrvPiAhURS48KHcUIC- EQwg4ILCgA&amp;biw=1024&amp;bih=503&amp;dpr=1.88</w:t>
      </w:r>
    </w:p>
    <w:p w14:paraId="4BE5F904" w14:textId="6E76FDCA" w:rsidR="005774FF" w:rsidRDefault="00AB5564">
      <w:pPr>
        <w:spacing w:before="4" w:line="360" w:lineRule="auto"/>
        <w:ind w:left="1233" w:right="440" w:hanging="360"/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proofErr w:type="gramStart"/>
      <w:r>
        <w:rPr>
          <w:sz w:val="24"/>
          <w:szCs w:val="24"/>
        </w:rPr>
        <w:t>gedung.jpg :</w:t>
      </w:r>
      <w:proofErr w:type="gramEnd"/>
      <w:r>
        <w:rPr>
          <w:sz w:val="24"/>
          <w:szCs w:val="24"/>
        </w:rPr>
        <w:t xml:space="preserve"> https://medium.com/@stephanymartins/observations-about-life-and- love-2ca555658e4c</w:t>
      </w:r>
    </w:p>
    <w:p w14:paraId="17491C97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11. </w:t>
      </w:r>
      <w:proofErr w:type="gramStart"/>
      <w:r w:rsidRPr="00BD282D">
        <w:rPr>
          <w:sz w:val="24"/>
          <w:szCs w:val="24"/>
        </w:rPr>
        <w:t>gelas.png :</w:t>
      </w:r>
      <w:proofErr w:type="gramEnd"/>
      <w:r w:rsidRPr="00BD282D">
        <w:rPr>
          <w:sz w:val="24"/>
          <w:szCs w:val="24"/>
        </w:rPr>
        <w:t>https://br.pinterest.com/pin/860750547509933651/?</w:t>
      </w:r>
      <w:proofErr w:type="spellStart"/>
      <w:r w:rsidRPr="00BD282D">
        <w:rPr>
          <w:sz w:val="24"/>
          <w:szCs w:val="24"/>
        </w:rPr>
        <w:t>lp</w:t>
      </w:r>
      <w:proofErr w:type="spellEnd"/>
      <w:r w:rsidRPr="00BD282D">
        <w:rPr>
          <w:sz w:val="24"/>
          <w:szCs w:val="24"/>
        </w:rPr>
        <w:t>=true</w:t>
      </w:r>
    </w:p>
    <w:p w14:paraId="6ADA831A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5BE469C4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12. </w:t>
      </w:r>
      <w:proofErr w:type="gramStart"/>
      <w:r w:rsidRPr="00BD282D">
        <w:rPr>
          <w:sz w:val="24"/>
          <w:szCs w:val="24"/>
        </w:rPr>
        <w:t>home.png :</w:t>
      </w:r>
      <w:proofErr w:type="gramEnd"/>
      <w:r w:rsidRPr="00BD282D">
        <w:rPr>
          <w:sz w:val="24"/>
          <w:szCs w:val="24"/>
        </w:rPr>
        <w:t xml:space="preserve"> http://clipartportal.com/clipart-home-png/</w:t>
      </w:r>
    </w:p>
    <w:p w14:paraId="64BA5EA4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5CCD9CA2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13. </w:t>
      </w:r>
      <w:proofErr w:type="gramStart"/>
      <w:r w:rsidRPr="00BD282D">
        <w:rPr>
          <w:sz w:val="24"/>
          <w:szCs w:val="24"/>
        </w:rPr>
        <w:t>instagram-logo.png :</w:t>
      </w:r>
      <w:proofErr w:type="gramEnd"/>
      <w:r w:rsidRPr="00BD282D">
        <w:rPr>
          <w:sz w:val="24"/>
          <w:szCs w:val="24"/>
        </w:rPr>
        <w:t xml:space="preserve"> http://www.maphealth.org/spread-the-word</w:t>
      </w:r>
    </w:p>
    <w:p w14:paraId="56FED1A3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08BD2B71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14. </w:t>
      </w:r>
      <w:proofErr w:type="gramStart"/>
      <w:r w:rsidRPr="00BD282D">
        <w:rPr>
          <w:sz w:val="24"/>
          <w:szCs w:val="24"/>
        </w:rPr>
        <w:t>kopi.png :</w:t>
      </w:r>
      <w:proofErr w:type="gramEnd"/>
      <w:r w:rsidRPr="00BD282D">
        <w:rPr>
          <w:sz w:val="24"/>
          <w:szCs w:val="24"/>
        </w:rPr>
        <w:t xml:space="preserve"> https://thenounproject.com/term/latte/151878/</w:t>
      </w:r>
    </w:p>
    <w:p w14:paraId="5C383DA1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74A13070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15. </w:t>
      </w:r>
      <w:proofErr w:type="gramStart"/>
      <w:r w:rsidRPr="00BD282D">
        <w:rPr>
          <w:sz w:val="24"/>
          <w:szCs w:val="24"/>
        </w:rPr>
        <w:t>kue.png :</w:t>
      </w:r>
      <w:proofErr w:type="gramEnd"/>
    </w:p>
    <w:p w14:paraId="66CC288E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>http://thegolfclub.info/related/cake-silhouette-logo.html</w:t>
      </w:r>
    </w:p>
    <w:p w14:paraId="413CB0C5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50563F98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16. </w:t>
      </w:r>
      <w:proofErr w:type="gramStart"/>
      <w:r w:rsidRPr="00BD282D">
        <w:rPr>
          <w:sz w:val="24"/>
          <w:szCs w:val="24"/>
        </w:rPr>
        <w:t>latte.jpg :</w:t>
      </w:r>
      <w:proofErr w:type="gramEnd"/>
      <w:r w:rsidRPr="00BD282D">
        <w:rPr>
          <w:sz w:val="24"/>
          <w:szCs w:val="24"/>
        </w:rPr>
        <w:t xml:space="preserve"> </w:t>
      </w:r>
    </w:p>
    <w:p w14:paraId="17D295BE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>https://www.thekitchn.com/how-to-make-a-chai-tea-latte-242520</w:t>
      </w:r>
    </w:p>
    <w:p w14:paraId="04C7669B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70B7EDD8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17. </w:t>
      </w:r>
      <w:proofErr w:type="gramStart"/>
      <w:r w:rsidRPr="00BD282D">
        <w:rPr>
          <w:sz w:val="24"/>
          <w:szCs w:val="24"/>
        </w:rPr>
        <w:t>menu-logo.png :</w:t>
      </w:r>
      <w:proofErr w:type="gramEnd"/>
      <w:r w:rsidRPr="00BD282D">
        <w:rPr>
          <w:sz w:val="24"/>
          <w:szCs w:val="24"/>
        </w:rPr>
        <w:t xml:space="preserve"> http://twlivememe.info/open-book-png-icon/</w:t>
      </w:r>
    </w:p>
    <w:p w14:paraId="5B2C77BF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53FAB307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18. </w:t>
      </w:r>
      <w:proofErr w:type="gramStart"/>
      <w:r w:rsidRPr="00BD282D">
        <w:rPr>
          <w:sz w:val="24"/>
          <w:szCs w:val="24"/>
        </w:rPr>
        <w:t>Salad.jpg :</w:t>
      </w:r>
      <w:proofErr w:type="gramEnd"/>
      <w:r w:rsidRPr="00BD282D">
        <w:rPr>
          <w:sz w:val="24"/>
          <w:szCs w:val="24"/>
        </w:rPr>
        <w:t xml:space="preserve"> https://www.starbucks.com/promo/proteinbox</w:t>
      </w:r>
    </w:p>
    <w:p w14:paraId="53B2E8CF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119A422A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19. </w:t>
      </w:r>
      <w:proofErr w:type="gramStart"/>
      <w:r w:rsidRPr="00BD282D">
        <w:rPr>
          <w:sz w:val="24"/>
          <w:szCs w:val="24"/>
        </w:rPr>
        <w:t>smile.jpg :</w:t>
      </w:r>
      <w:proofErr w:type="gramEnd"/>
      <w:r w:rsidRPr="00BD282D">
        <w:rPr>
          <w:sz w:val="24"/>
          <w:szCs w:val="24"/>
        </w:rPr>
        <w:t xml:space="preserve"> https://web.facebook.com/pg/MyPlan-%D7%AA%D7%95%D7%9B%D7%A0%D7%99%D7%AA-%D7%A2%D7%A1%D7%A7%D7%99%D7%AA-%D7%91%D7%95%D7%90-%D7%9C%D7%94%D7%92%D7%A9%D7%99%D7%9D-%D7%90%D7%AA-%D7%94%D7%97%D7%9C%D7%95%D7%9D-%D7%A9%D7%9C%D7%9A-335975440263498/posts/</w:t>
      </w:r>
    </w:p>
    <w:p w14:paraId="65E90D7D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38B75225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 xml:space="preserve">20. </w:t>
      </w:r>
      <w:proofErr w:type="gramStart"/>
      <w:r w:rsidRPr="00BD282D">
        <w:rPr>
          <w:sz w:val="24"/>
          <w:szCs w:val="24"/>
        </w:rPr>
        <w:t>Twitter.png :</w:t>
      </w:r>
      <w:proofErr w:type="gramEnd"/>
      <w:r w:rsidRPr="00BD282D">
        <w:rPr>
          <w:sz w:val="24"/>
          <w:szCs w:val="24"/>
        </w:rPr>
        <w:t xml:space="preserve"> https://enterprise.frontier.com/</w:t>
      </w:r>
    </w:p>
    <w:p w14:paraId="6BD73832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</w:p>
    <w:p w14:paraId="3A93BF70" w14:textId="77777777" w:rsidR="00BD282D" w:rsidRP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r w:rsidRPr="00BD282D">
        <w:rPr>
          <w:sz w:val="24"/>
          <w:szCs w:val="24"/>
        </w:rPr>
        <w:t>21.</w:t>
      </w:r>
    </w:p>
    <w:p w14:paraId="65F32C69" w14:textId="51240D78" w:rsidR="00BD282D" w:rsidRDefault="00BD282D" w:rsidP="00BD282D">
      <w:pPr>
        <w:spacing w:before="4" w:line="360" w:lineRule="auto"/>
        <w:ind w:left="1233" w:right="440" w:hanging="360"/>
        <w:rPr>
          <w:sz w:val="24"/>
          <w:szCs w:val="24"/>
        </w:rPr>
      </w:pPr>
      <w:proofErr w:type="gramStart"/>
      <w:r w:rsidRPr="00BD282D">
        <w:rPr>
          <w:sz w:val="24"/>
          <w:szCs w:val="24"/>
        </w:rPr>
        <w:t>whatsapp-logo.png :</w:t>
      </w:r>
      <w:proofErr w:type="gramEnd"/>
      <w:r w:rsidRPr="00BD282D">
        <w:rPr>
          <w:sz w:val="24"/>
          <w:szCs w:val="24"/>
        </w:rPr>
        <w:t xml:space="preserve"> https://picsart.com/i/sticker-watsapp-270969131001211?hl=es</w:t>
      </w:r>
    </w:p>
    <w:p w14:paraId="508EFD59" w14:textId="77777777" w:rsidR="005774FF" w:rsidRDefault="005774FF">
      <w:pPr>
        <w:spacing w:line="200" w:lineRule="exact"/>
      </w:pPr>
    </w:p>
    <w:p w14:paraId="189A1295" w14:textId="77777777" w:rsidR="005774FF" w:rsidRDefault="005774FF">
      <w:pPr>
        <w:spacing w:line="200" w:lineRule="exact"/>
      </w:pPr>
    </w:p>
    <w:p w14:paraId="69C78A09" w14:textId="77777777" w:rsidR="005774FF" w:rsidRDefault="005774FF">
      <w:pPr>
        <w:spacing w:line="200" w:lineRule="exact"/>
      </w:pPr>
    </w:p>
    <w:p w14:paraId="2707660B" w14:textId="77777777" w:rsidR="005774FF" w:rsidRDefault="005774FF">
      <w:pPr>
        <w:spacing w:before="11" w:line="220" w:lineRule="exact"/>
        <w:rPr>
          <w:sz w:val="22"/>
          <w:szCs w:val="22"/>
        </w:rPr>
      </w:pPr>
    </w:p>
    <w:p w14:paraId="61E2879D" w14:textId="77777777" w:rsidR="005774FF" w:rsidRDefault="00AB5564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Disiapkan</w:t>
      </w:r>
      <w:proofErr w:type="spellEnd"/>
      <w:r>
        <w:rPr>
          <w:sz w:val="24"/>
          <w:szCs w:val="24"/>
        </w:rPr>
        <w:t xml:space="preserve"> Oleh,</w:t>
      </w:r>
    </w:p>
    <w:p w14:paraId="4A798726" w14:textId="77777777" w:rsidR="005774FF" w:rsidRDefault="005774FF">
      <w:pPr>
        <w:spacing w:before="1" w:line="140" w:lineRule="exact"/>
        <w:rPr>
          <w:sz w:val="14"/>
          <w:szCs w:val="14"/>
        </w:rPr>
      </w:pPr>
    </w:p>
    <w:p w14:paraId="334292F9" w14:textId="77777777" w:rsidR="005774FF" w:rsidRDefault="00AB5564">
      <w:pPr>
        <w:ind w:left="100"/>
      </w:pPr>
      <w:r>
        <w:rPr>
          <w:i/>
          <w:w w:val="99"/>
        </w:rPr>
        <w:t>Prepared</w:t>
      </w:r>
      <w:r>
        <w:rPr>
          <w:i/>
        </w:rPr>
        <w:t xml:space="preserve"> </w:t>
      </w:r>
      <w:r>
        <w:rPr>
          <w:i/>
          <w:w w:val="99"/>
        </w:rPr>
        <w:t>by,</w:t>
      </w:r>
    </w:p>
    <w:p w14:paraId="1C0D2FF4" w14:textId="77777777" w:rsidR="005774FF" w:rsidRDefault="005774FF">
      <w:pPr>
        <w:spacing w:before="4" w:line="100" w:lineRule="exact"/>
        <w:rPr>
          <w:sz w:val="11"/>
          <w:szCs w:val="11"/>
        </w:rPr>
      </w:pPr>
    </w:p>
    <w:p w14:paraId="40F560C8" w14:textId="77777777" w:rsidR="005774FF" w:rsidRDefault="00AB5564">
      <w:pPr>
        <w:ind w:left="460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b/>
          <w:sz w:val="24"/>
          <w:szCs w:val="24"/>
        </w:rPr>
        <w:t>&lt; 2101637005 &gt; - &lt; Abigail Vania &gt;</w:t>
      </w:r>
    </w:p>
    <w:p w14:paraId="208EBAE4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1EA47554" w14:textId="77777777" w:rsidR="005774FF" w:rsidRDefault="00AB5564">
      <w:pPr>
        <w:ind w:left="460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b/>
          <w:sz w:val="24"/>
          <w:szCs w:val="24"/>
        </w:rPr>
        <w:t xml:space="preserve">&lt; 2101663092 &gt; - &lt; Kelvin Samuel </w:t>
      </w:r>
      <w:proofErr w:type="spellStart"/>
      <w:r>
        <w:rPr>
          <w:b/>
          <w:sz w:val="24"/>
          <w:szCs w:val="24"/>
        </w:rPr>
        <w:t>Seciawang</w:t>
      </w:r>
      <w:proofErr w:type="spellEnd"/>
      <w:r>
        <w:rPr>
          <w:b/>
          <w:sz w:val="24"/>
          <w:szCs w:val="24"/>
        </w:rPr>
        <w:t xml:space="preserve"> &gt;</w:t>
      </w:r>
    </w:p>
    <w:p w14:paraId="2635C958" w14:textId="77777777" w:rsidR="005774FF" w:rsidRDefault="005774FF">
      <w:pPr>
        <w:spacing w:before="9" w:line="120" w:lineRule="exact"/>
        <w:rPr>
          <w:sz w:val="13"/>
          <w:szCs w:val="13"/>
        </w:rPr>
      </w:pPr>
    </w:p>
    <w:p w14:paraId="787A06CA" w14:textId="77777777" w:rsidR="005774FF" w:rsidRDefault="00AB5564">
      <w:pPr>
        <w:ind w:left="460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b/>
          <w:sz w:val="24"/>
          <w:szCs w:val="24"/>
        </w:rPr>
        <w:t xml:space="preserve">&lt; 2101658022 &gt; - &lt; Tio </w:t>
      </w:r>
      <w:proofErr w:type="spellStart"/>
      <w:r>
        <w:rPr>
          <w:b/>
          <w:sz w:val="24"/>
          <w:szCs w:val="24"/>
        </w:rPr>
        <w:t>Oktavianus</w:t>
      </w:r>
      <w:proofErr w:type="spellEnd"/>
      <w:r>
        <w:rPr>
          <w:b/>
          <w:sz w:val="24"/>
          <w:szCs w:val="24"/>
        </w:rPr>
        <w:t xml:space="preserve"> &gt;</w:t>
      </w:r>
    </w:p>
    <w:p w14:paraId="7C635AB5" w14:textId="77777777" w:rsidR="005774FF" w:rsidRDefault="005774FF">
      <w:pPr>
        <w:spacing w:before="6" w:line="120" w:lineRule="exact"/>
        <w:rPr>
          <w:sz w:val="13"/>
          <w:szCs w:val="13"/>
        </w:rPr>
      </w:pPr>
    </w:p>
    <w:p w14:paraId="0A9BBE2E" w14:textId="77777777" w:rsidR="005774FF" w:rsidRDefault="00AB5564">
      <w:pPr>
        <w:ind w:left="460"/>
        <w:rPr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b/>
          <w:sz w:val="24"/>
          <w:szCs w:val="24"/>
        </w:rPr>
        <w:t xml:space="preserve">&lt; 2101667405 &gt; - &lt; </w:t>
      </w:r>
      <w:proofErr w:type="spellStart"/>
      <w:r>
        <w:rPr>
          <w:b/>
          <w:sz w:val="24"/>
          <w:szCs w:val="24"/>
        </w:rPr>
        <w:t>Evania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Joycelin</w:t>
      </w:r>
      <w:proofErr w:type="spellEnd"/>
      <w:r>
        <w:rPr>
          <w:b/>
          <w:sz w:val="24"/>
          <w:szCs w:val="24"/>
        </w:rPr>
        <w:t xml:space="preserve"> Anthony &gt;</w:t>
      </w:r>
    </w:p>
    <w:sectPr w:rsidR="005774FF">
      <w:pgSz w:w="12240" w:h="15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11317"/>
    <w:multiLevelType w:val="multilevel"/>
    <w:tmpl w:val="FE4AE6A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4FF"/>
    <w:rsid w:val="000014A0"/>
    <w:rsid w:val="00087B5C"/>
    <w:rsid w:val="00094192"/>
    <w:rsid w:val="00102E17"/>
    <w:rsid w:val="001E41BB"/>
    <w:rsid w:val="0022692E"/>
    <w:rsid w:val="002878C3"/>
    <w:rsid w:val="002E6749"/>
    <w:rsid w:val="00494A94"/>
    <w:rsid w:val="005774FF"/>
    <w:rsid w:val="00593525"/>
    <w:rsid w:val="005B20EA"/>
    <w:rsid w:val="006440A6"/>
    <w:rsid w:val="007216A3"/>
    <w:rsid w:val="007D5B85"/>
    <w:rsid w:val="008845EE"/>
    <w:rsid w:val="008C7CD2"/>
    <w:rsid w:val="008E00FB"/>
    <w:rsid w:val="00942F0B"/>
    <w:rsid w:val="00963327"/>
    <w:rsid w:val="00AB5564"/>
    <w:rsid w:val="00BC6262"/>
    <w:rsid w:val="00BD282D"/>
    <w:rsid w:val="00C32293"/>
    <w:rsid w:val="00C553ED"/>
    <w:rsid w:val="00D4446A"/>
    <w:rsid w:val="00F03B49"/>
    <w:rsid w:val="00F81F9F"/>
    <w:rsid w:val="00F930F3"/>
    <w:rsid w:val="00FC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9"/>
    <o:shapelayout v:ext="edit">
      <o:idmap v:ext="edit" data="1"/>
    </o:shapelayout>
  </w:shapeDefaults>
  <w:decimalSymbol w:val="."/>
  <w:listSeparator w:val=","/>
  <w14:docId w14:val="5AEF6A5A"/>
  <w15:docId w15:val="{C3CE0F79-1780-4304-972A-D4116F71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2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www.w3schools.com/howto/howto_js_media_queries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pngtree.com/free-icon/humanity_1066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895</Words>
  <Characters>5103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ABIGAIL VANIA</cp:lastModifiedBy>
  <cp:revision>12</cp:revision>
  <cp:lastPrinted>2019-06-19T17:43:00Z</cp:lastPrinted>
  <dcterms:created xsi:type="dcterms:W3CDTF">2019-06-19T17:44:00Z</dcterms:created>
  <dcterms:modified xsi:type="dcterms:W3CDTF">2019-06-20T09:34:00Z</dcterms:modified>
</cp:coreProperties>
</file>